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6E1C3" w:themeColor="accent2" w:themeTint="66"/>
  <w:body>
    <w:tbl>
      <w:tblPr>
        <w:tblpPr w:leftFromText="180" w:rightFromText="180" w:vertAnchor="text" w:horzAnchor="page" w:tblpX="1595" w:tblpY="320"/>
        <w:tblW w:w="4931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651"/>
      </w:tblGrid>
      <w:tr w:rsidR="00632CEA" w:rsidRPr="0041428F" w14:paraId="7DCD9D53" w14:textId="77777777" w:rsidTr="00632CEA">
        <w:trPr>
          <w:trHeight w:val="57"/>
        </w:trPr>
        <w:tc>
          <w:tcPr>
            <w:tcW w:w="10651" w:type="dxa"/>
          </w:tcPr>
          <w:p w14:paraId="5F2B7936" w14:textId="77777777" w:rsidR="00632CEA" w:rsidRDefault="00632CEA" w:rsidP="00632CEA">
            <w:pPr>
              <w:pStyle w:val="ContactInfo"/>
              <w:rPr>
                <w:color w:val="000000" w:themeColor="text1"/>
              </w:rPr>
            </w:pPr>
            <w:r w:rsidRPr="0041428F">
              <w:rPr>
                <w:noProof/>
                <w:color w:val="000000" w:themeColor="text1"/>
              </w:rPr>
              <mc:AlternateContent>
                <mc:Choice Requires="wps">
                  <w:drawing>
                    <wp:inline distT="0" distB="0" distL="0" distR="0" wp14:anchorId="6D7B9105" wp14:editId="1128B002">
                      <wp:extent cx="3030071" cy="407670"/>
                      <wp:effectExtent l="0" t="0" r="0" b="0"/>
                      <wp:docPr id="18" name="Shape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DA099E0-27DA-42BD-9D42-E4CA07B78FDD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0071" cy="407670"/>
                              </a:xfrm>
                              <a:prstGeom prst="rect">
                                <a:avLst/>
                              </a:prstGeom>
                              <a:ln w="38100">
                                <a:noFill/>
                                <a:miter lim="400000"/>
                              </a:ln>
                              <a:extLst>
                                <a:ext uri="{C572A759-6A51-4108-AA02-DFA0A04FC94B}">
                                  <ma14:wrappingTextBoxFlag xmlns:lc="http://schemas.openxmlformats.org/drawingml/2006/lockedCanvas" xmlns="" xmlns:ma14="http://schemas.microsoft.com/office/mac/drawingml/2011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1"/>
                                </a:ext>
                              </a:extLst>
                            </wps:spPr>
                            <wps:txbx>
                              <w:txbxContent>
                                <w:p w14:paraId="36CC8588" w14:textId="320E5147" w:rsidR="00632CEA" w:rsidRPr="00F56590" w:rsidRDefault="00A2531E" w:rsidP="00F56590">
                                  <w:pPr>
                                    <w:pStyle w:val="Logo"/>
                                    <w:rPr>
                                      <w:lang w:val="mk-MK"/>
                                    </w:rPr>
                                  </w:pPr>
                                  <w:r>
                                    <w:rPr>
                                      <w:color w:val="75280A" w:themeColor="text2" w:themeShade="BF"/>
                                    </w:rPr>
                                    <w:t xml:space="preserve">  </w:t>
                                  </w:r>
                                  <w:r w:rsidR="00632CEA" w:rsidRPr="00F56590">
                                    <w:rPr>
                                      <w:color w:val="75280A" w:themeColor="text2" w:themeShade="BF"/>
                                      <w:lang w:val="mk-MK"/>
                                    </w:rPr>
                                    <w:t>Весели</w:t>
                                  </w:r>
                                  <w:r w:rsidR="00632CEA" w:rsidRPr="00F56590">
                                    <w:rPr>
                                      <w:lang w:val="mk-MK"/>
                                    </w:rPr>
                                    <w:t xml:space="preserve"> </w:t>
                                  </w:r>
                                  <w:r w:rsidR="00632CEA" w:rsidRPr="00F56590">
                                    <w:rPr>
                                      <w:color w:val="75280A" w:themeColor="text2" w:themeShade="BF"/>
                                      <w:lang w:val="mk-MK"/>
                                    </w:rPr>
                                    <w:t>Шепи</w:t>
                                  </w:r>
                                </w:p>
                              </w:txbxContent>
                            </wps:txbx>
                            <wps:bodyPr wrap="square" lIns="19050" tIns="19050" rIns="19050" bIns="19050" anchor="ctr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D7B9105" id="Shape 61" o:spid="_x0000_s1026" style="width:238.6pt;height:3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" filled="f" stroked="f" strokeweight="3pt">
                      <v:stroke miterlimit="4"/>
                      <v:textbox style="mso-fit-shape-to-text:t" inset="1.5pt,1.5pt,1.5pt,1.5pt">
                        <w:txbxContent>
                          <w:p w14:paraId="36CC8588" w14:textId="320E5147" w:rsidR="00632CEA" w:rsidRPr="00F56590" w:rsidRDefault="00A2531E" w:rsidP="00F56590">
                            <w:pPr>
                              <w:pStyle w:val="Logo"/>
                              <w:rPr>
                                <w:lang w:val="mk-MK"/>
                              </w:rPr>
                            </w:pPr>
                            <w:r>
                              <w:rPr>
                                <w:color w:val="75280A" w:themeColor="text2" w:themeShade="BF"/>
                              </w:rPr>
                              <w:t xml:space="preserve">  </w:t>
                            </w:r>
                            <w:r w:rsidR="00632CEA" w:rsidRPr="00F56590">
                              <w:rPr>
                                <w:color w:val="75280A" w:themeColor="text2" w:themeShade="BF"/>
                                <w:lang w:val="mk-MK"/>
                              </w:rPr>
                              <w:t>Весели</w:t>
                            </w:r>
                            <w:r w:rsidR="00632CEA" w:rsidRPr="00F56590">
                              <w:rPr>
                                <w:lang w:val="mk-MK"/>
                              </w:rPr>
                              <w:t xml:space="preserve"> </w:t>
                            </w:r>
                            <w:r w:rsidR="00632CEA" w:rsidRPr="00F56590">
                              <w:rPr>
                                <w:color w:val="75280A" w:themeColor="text2" w:themeShade="BF"/>
                                <w:lang w:val="mk-MK"/>
                              </w:rPr>
                              <w:t>Шепи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21D5FF69" w14:textId="77777777" w:rsidR="00632CEA" w:rsidRDefault="00632CEA" w:rsidP="00632CEA">
            <w:pPr>
              <w:pStyle w:val="ContactInfo"/>
              <w:rPr>
                <w:color w:val="000000" w:themeColor="text1"/>
              </w:rPr>
            </w:pPr>
          </w:p>
          <w:p w14:paraId="29B41D1D" w14:textId="77777777" w:rsidR="00632CEA" w:rsidRPr="0041428F" w:rsidRDefault="00632CEA" w:rsidP="00632CEA">
            <w:pPr>
              <w:pStyle w:val="ContactInfo"/>
              <w:rPr>
                <w:color w:val="000000" w:themeColor="text1"/>
              </w:rPr>
            </w:pPr>
          </w:p>
        </w:tc>
      </w:tr>
      <w:tr w:rsidR="00632CEA" w:rsidRPr="0041428F" w14:paraId="31282E0E" w14:textId="77777777" w:rsidTr="00632CEA">
        <w:trPr>
          <w:trHeight w:val="572"/>
        </w:trPr>
        <w:tc>
          <w:tcPr>
            <w:tcW w:w="10651" w:type="dxa"/>
            <w:vAlign w:val="bottom"/>
          </w:tcPr>
          <w:p w14:paraId="7B8D0177" w14:textId="063C70AD" w:rsidR="008B18CE" w:rsidRPr="00EE3727" w:rsidRDefault="00632CEA" w:rsidP="00A2531E">
            <w:pPr>
              <w:pStyle w:val="ContactInfo"/>
              <w:ind w:left="0"/>
              <w:rPr>
                <w:color w:val="000000" w:themeColor="text1"/>
                <w:sz w:val="26"/>
                <w:szCs w:val="26"/>
              </w:rPr>
            </w:pPr>
            <w:r w:rsidRPr="00F56590">
              <w:rPr>
                <w:color w:val="000000" w:themeColor="text1"/>
                <w:sz w:val="26"/>
                <w:szCs w:val="26"/>
                <w:lang w:val="mk-MK"/>
              </w:rPr>
              <w:t>Летиција Христовска</w:t>
            </w:r>
            <w:r w:rsidR="00EE3727">
              <w:rPr>
                <w:color w:val="000000" w:themeColor="text1"/>
                <w:sz w:val="26"/>
                <w:szCs w:val="26"/>
              </w:rPr>
              <w:t xml:space="preserve"> </w:t>
            </w:r>
            <w:r w:rsidR="00EE3727" w:rsidRPr="00F56590">
              <w:rPr>
                <w:color w:val="000000" w:themeColor="text1"/>
                <w:sz w:val="26"/>
                <w:szCs w:val="26"/>
                <w:lang w:val="mk-MK"/>
              </w:rPr>
              <w:t>201162</w:t>
            </w:r>
          </w:p>
          <w:p w14:paraId="54197768" w14:textId="3960CD71" w:rsidR="00632CEA" w:rsidRPr="00EE3727" w:rsidRDefault="008B18CE" w:rsidP="00EE3727">
            <w:pPr>
              <w:pStyle w:val="ContactInfo"/>
              <w:ind w:left="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mk-MK"/>
              </w:rPr>
              <w:t>Нео Стојкоски</w:t>
            </w:r>
            <w:r w:rsidR="00EE3727">
              <w:rPr>
                <w:color w:val="000000" w:themeColor="text1"/>
                <w:sz w:val="26"/>
                <w:szCs w:val="26"/>
              </w:rPr>
              <w:t xml:space="preserve"> </w:t>
            </w:r>
            <w:r w:rsidR="00EE3727" w:rsidRPr="008B18CE">
              <w:rPr>
                <w:color w:val="000000" w:themeColor="text1"/>
                <w:sz w:val="26"/>
                <w:szCs w:val="26"/>
                <w:lang w:val="mk-MK"/>
              </w:rPr>
              <w:t>201134</w:t>
            </w:r>
          </w:p>
          <w:p w14:paraId="7006AD2A" w14:textId="472D8C01" w:rsidR="00632CEA" w:rsidRPr="008B18CE" w:rsidRDefault="008B18CE" w:rsidP="00A2531E">
            <w:pPr>
              <w:pStyle w:val="ContactInfo"/>
              <w:ind w:left="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mk-MK"/>
              </w:rPr>
              <w:t xml:space="preserve">                        </w:t>
            </w:r>
            <w:r>
              <w:t xml:space="preserve"> </w:t>
            </w:r>
          </w:p>
          <w:p w14:paraId="4B2E2309" w14:textId="77777777" w:rsidR="00632CEA" w:rsidRPr="00A66B18" w:rsidRDefault="00632CEA" w:rsidP="00632CEA">
            <w:pPr>
              <w:pStyle w:val="ContactInfo"/>
            </w:pPr>
          </w:p>
          <w:p w14:paraId="4402F6FF" w14:textId="77777777" w:rsidR="00632CEA" w:rsidRPr="0041428F" w:rsidRDefault="00632CEA" w:rsidP="00632CEA">
            <w:pPr>
              <w:pStyle w:val="ContactInfo"/>
            </w:pPr>
          </w:p>
          <w:p w14:paraId="40CA6F9A" w14:textId="77777777" w:rsidR="00632CEA" w:rsidRPr="0041428F" w:rsidRDefault="00632CEA" w:rsidP="00632CEA">
            <w:pPr>
              <w:pStyle w:val="ContactInfo"/>
              <w:rPr>
                <w:color w:val="000000" w:themeColor="text1"/>
              </w:rPr>
            </w:pPr>
          </w:p>
        </w:tc>
      </w:tr>
    </w:tbl>
    <w:p w14:paraId="6B0C4D40" w14:textId="2C17338F" w:rsidR="00831721" w:rsidRDefault="00C379B0" w:rsidP="00831721">
      <w:pPr>
        <w:spacing w:before="120" w:after="0"/>
      </w:pPr>
      <w:r w:rsidRPr="00C379B0">
        <w:rPr>
          <w:noProof/>
          <w:color w:val="FFFFFF" w:themeColor="background1"/>
        </w:rPr>
        <w:drawing>
          <wp:anchor distT="0" distB="0" distL="114300" distR="114300" simplePos="0" relativeHeight="251663360" behindDoc="1" locked="0" layoutInCell="1" allowOverlap="1" wp14:anchorId="3CA35CBB" wp14:editId="594EC9D2">
            <wp:simplePos x="0" y="0"/>
            <wp:positionH relativeFrom="margin">
              <wp:posOffset>99060</wp:posOffset>
            </wp:positionH>
            <wp:positionV relativeFrom="margin">
              <wp:posOffset>-327660</wp:posOffset>
            </wp:positionV>
            <wp:extent cx="1325880" cy="1325880"/>
            <wp:effectExtent l="0" t="0" r="0" b="0"/>
            <wp:wrapThrough wrapText="bothSides">
              <wp:wrapPolygon edited="0">
                <wp:start x="6517" y="1241"/>
                <wp:lineTo x="1241" y="6828"/>
                <wp:lineTo x="621" y="8379"/>
                <wp:lineTo x="621" y="11793"/>
                <wp:lineTo x="4966" y="19552"/>
                <wp:lineTo x="5586" y="20172"/>
                <wp:lineTo x="14897" y="20172"/>
                <wp:lineTo x="15207" y="19552"/>
                <wp:lineTo x="17069" y="16759"/>
                <wp:lineTo x="19862" y="11793"/>
                <wp:lineTo x="19862" y="8379"/>
                <wp:lineTo x="19241" y="6828"/>
                <wp:lineTo x="13655" y="1241"/>
                <wp:lineTo x="6517" y="1241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alphaModFix/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721" w:rsidRPr="0041428F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77DA2E27" wp14:editId="77D12996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47380" cy="2194560"/>
                <wp:effectExtent l="0" t="0" r="1270" b="0"/>
                <wp:wrapNone/>
                <wp:docPr id="19" name="Graphic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380" cy="2194560"/>
                          <a:chOff x="-7144" y="-7144"/>
                          <a:chExt cx="6005513" cy="1924050"/>
                        </a:xfrm>
                      </wpg:grpSpPr>
                      <wps:wsp>
                        <wps:cNvPr id="20" name="Freeform: Shape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reeform: Shape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reeform: Shape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A29958" id="Graphic 17" o:spid="_x0000_s1026" alt="&quot;&quot;" style="position:absolute;margin-left:0;margin-top:-36pt;width:649.4pt;height:172.8pt;z-index:-251657216;mso-position-horizontal:left;mso-position-horizontal-relative:page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">
  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c1b56b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f09415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f09415 [3204]" stroked="f">
                  <v:fill color2="#f6be72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c1b56b [3205]" stroked="f">
                  <v:fill color2="#9e914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wrap anchorx="page"/>
                <w10:anchorlock/>
              </v:group>
            </w:pict>
          </mc:Fallback>
        </mc:AlternateContent>
      </w:r>
    </w:p>
    <w:p w14:paraId="0C090CEF" w14:textId="2E35573B" w:rsidR="00C379B0" w:rsidRDefault="005807CB" w:rsidP="005807CB">
      <w:pPr>
        <w:pStyle w:val="Heading1"/>
        <w:ind w:left="0" w:firstLine="720"/>
        <w:rPr>
          <w:rFonts w:ascii="Arial" w:hAnsi="Arial" w:cs="Arial"/>
          <w:color w:val="000000" w:themeColor="text1"/>
          <w:lang w:val="mk-MK"/>
        </w:rPr>
      </w:pPr>
      <w:r>
        <w:rPr>
          <w:rFonts w:ascii="Arial" w:hAnsi="Arial" w:cs="Arial"/>
          <w:color w:val="000000" w:themeColor="text1"/>
          <w:lang w:val="mk-MK"/>
        </w:rPr>
        <w:t>Функционалности на апликацијата</w:t>
      </w:r>
    </w:p>
    <w:p w14:paraId="6EC9E5F0" w14:textId="3116C61F" w:rsidR="006136BB" w:rsidRPr="008B5DAF" w:rsidRDefault="006136BB" w:rsidP="00C24D00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</w:pPr>
      <w:r w:rsidRPr="008B5DAF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Апликацијата </w:t>
      </w:r>
      <w:r w:rsidR="005807CB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“Весели Шепи“ </w:t>
      </w:r>
      <w:r w:rsidRPr="008B5DAF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е наменета за вдомување и огласување на кучиња,истата може да се искористи и за донација на парични средства во стационари.</w:t>
      </w:r>
      <w:r w:rsidRPr="008B5DAF">
        <w:rPr>
          <w:rFonts w:ascii="Arial" w:hAnsi="Arial" w:cs="Arial"/>
          <w:b w:val="0"/>
          <w:bCs w:val="0"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5ABFDE25" wp14:editId="1C138A1D">
            <wp:simplePos x="0" y="0"/>
            <wp:positionH relativeFrom="margin">
              <wp:align>left</wp:align>
            </wp:positionH>
            <wp:positionV relativeFrom="paragraph">
              <wp:posOffset>447675</wp:posOffset>
            </wp:positionV>
            <wp:extent cx="6731635" cy="327276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635" cy="32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DAF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Работи </w:t>
      </w:r>
      <w:r w:rsidR="005807CB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со помош</w:t>
      </w:r>
      <w:r w:rsidRPr="008B5DAF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 на бази на податоци,каде во табели се веќе вметнати некои податоци за кучиња,корисници на апликацијата,стационари и кроисници</w:t>
      </w:r>
      <w:r w:rsidR="008B5DAF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-</w:t>
      </w:r>
      <w:r w:rsidRPr="008B5DAF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донатори.Весели Шепи се состои од повеќе табови: Дома,Огласи,Донирај,Објави Куче.</w:t>
      </w:r>
    </w:p>
    <w:p w14:paraId="54E16CD5" w14:textId="7599F954" w:rsidR="006136BB" w:rsidRDefault="006136BB" w:rsidP="006136BB">
      <w:pPr>
        <w:pStyle w:val="Signature"/>
        <w:rPr>
          <w:color w:val="000000" w:themeColor="text1"/>
          <w:lang w:val="mk-MK"/>
        </w:rPr>
      </w:pPr>
    </w:p>
    <w:p w14:paraId="299E62B9" w14:textId="1904A8C1" w:rsidR="006136BB" w:rsidRDefault="006136BB" w:rsidP="006136BB">
      <w:pPr>
        <w:pStyle w:val="Signature"/>
        <w:rPr>
          <w:color w:val="000000" w:themeColor="text1"/>
          <w:lang w:val="mk-MK"/>
        </w:rPr>
      </w:pPr>
      <w:r>
        <w:rPr>
          <w:color w:val="000000" w:themeColor="text1"/>
          <w:lang w:val="mk-MK"/>
        </w:rPr>
        <w:tab/>
      </w:r>
    </w:p>
    <w:p w14:paraId="62CAC423" w14:textId="17D34C42" w:rsidR="00483EE6" w:rsidRDefault="00483EE6" w:rsidP="006136BB">
      <w:pPr>
        <w:pStyle w:val="Signature"/>
        <w:rPr>
          <w:color w:val="000000" w:themeColor="text1"/>
          <w:lang w:val="mk-MK"/>
        </w:rPr>
      </w:pPr>
    </w:p>
    <w:p w14:paraId="202135C7" w14:textId="3518D6CE" w:rsidR="00483EE6" w:rsidRDefault="00483EE6" w:rsidP="006136BB">
      <w:pPr>
        <w:pStyle w:val="Signature"/>
        <w:rPr>
          <w:color w:val="000000" w:themeColor="text1"/>
          <w:lang w:val="mk-MK"/>
        </w:rPr>
      </w:pPr>
    </w:p>
    <w:p w14:paraId="14F56991" w14:textId="25DF9327" w:rsidR="00483EE6" w:rsidRDefault="00483EE6" w:rsidP="006136BB">
      <w:pPr>
        <w:pStyle w:val="Signature"/>
        <w:rPr>
          <w:color w:val="000000" w:themeColor="text1"/>
          <w:lang w:val="mk-MK"/>
        </w:rPr>
      </w:pPr>
    </w:p>
    <w:p w14:paraId="0D1D10D8" w14:textId="2F1BE17F" w:rsidR="00483EE6" w:rsidRDefault="00483EE6" w:rsidP="006136BB">
      <w:pPr>
        <w:pStyle w:val="Signature"/>
        <w:rPr>
          <w:color w:val="000000" w:themeColor="text1"/>
          <w:lang w:val="mk-MK"/>
        </w:rPr>
      </w:pPr>
    </w:p>
    <w:p w14:paraId="5BA6935C" w14:textId="2070228A" w:rsidR="00483EE6" w:rsidRDefault="00483EE6" w:rsidP="006136BB">
      <w:pPr>
        <w:pStyle w:val="Signature"/>
        <w:rPr>
          <w:color w:val="000000" w:themeColor="text1"/>
          <w:lang w:val="mk-MK"/>
        </w:rPr>
      </w:pPr>
    </w:p>
    <w:p w14:paraId="08E9D41D" w14:textId="0D7B170F" w:rsidR="00483EE6" w:rsidRDefault="00483EE6" w:rsidP="006136BB">
      <w:pPr>
        <w:pStyle w:val="Signature"/>
        <w:rPr>
          <w:color w:val="000000" w:themeColor="text1"/>
          <w:lang w:val="mk-MK"/>
        </w:rPr>
      </w:pPr>
    </w:p>
    <w:p w14:paraId="712B6D86" w14:textId="77777777" w:rsidR="00C24D00" w:rsidRDefault="00C24D00" w:rsidP="005807CB">
      <w:pPr>
        <w:pStyle w:val="Signature"/>
        <w:ind w:left="0"/>
        <w:rPr>
          <w:i/>
          <w:iCs/>
          <w:color w:val="75280A" w:themeColor="text2" w:themeShade="BF"/>
          <w:sz w:val="22"/>
          <w:szCs w:val="18"/>
          <w:lang w:val="mk-MK"/>
        </w:rPr>
      </w:pPr>
    </w:p>
    <w:p w14:paraId="76E15F49" w14:textId="3DE9D45C" w:rsidR="00441036" w:rsidRDefault="00483EE6" w:rsidP="0040180B">
      <w:pPr>
        <w:pStyle w:val="Signature"/>
        <w:jc w:val="center"/>
        <w:rPr>
          <w:i/>
          <w:iCs/>
          <w:color w:val="75280A" w:themeColor="text2" w:themeShade="BF"/>
          <w:sz w:val="22"/>
          <w:szCs w:val="18"/>
          <w:lang w:val="mk-MK"/>
        </w:rPr>
      </w:pPr>
      <w:bookmarkStart w:id="0" w:name="_Hlk105151959"/>
      <w:r w:rsidRPr="00483EE6">
        <w:rPr>
          <w:i/>
          <w:iCs/>
          <w:color w:val="75280A" w:themeColor="text2" w:themeShade="BF"/>
          <w:sz w:val="22"/>
          <w:szCs w:val="18"/>
          <w:lang w:val="mk-MK"/>
        </w:rPr>
        <w:t>1.Изгледот на табовите на апликацијата</w:t>
      </w:r>
      <w:bookmarkEnd w:id="0"/>
    </w:p>
    <w:p w14:paraId="6DA6B83F" w14:textId="05747ED1" w:rsidR="008B5DAF" w:rsidRPr="005807CB" w:rsidRDefault="005807CB" w:rsidP="005807CB">
      <w:pPr>
        <w:pStyle w:val="Heading1"/>
        <w:rPr>
          <w:color w:val="000000" w:themeColor="text1"/>
          <w:lang w:val="mk-MK"/>
        </w:rPr>
      </w:pPr>
      <w:r w:rsidRPr="005807CB">
        <w:rPr>
          <w:color w:val="000000" w:themeColor="text1"/>
          <w:lang w:val="mk-MK"/>
        </w:rPr>
        <w:t>Кратко упатство за користење на апликацијата</w:t>
      </w:r>
    </w:p>
    <w:p w14:paraId="3C756704" w14:textId="4AD96796" w:rsidR="00441036" w:rsidRPr="00A37271" w:rsidRDefault="00F60C31" w:rsidP="005807CB">
      <w:pPr>
        <w:pStyle w:val="Signature"/>
        <w:ind w:left="0"/>
        <w:jc w:val="both"/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</w:pPr>
      <w:r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Ако кори</w:t>
      </w:r>
      <w:r w:rsidR="00690564"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с</w:t>
      </w:r>
      <w:r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никот прв пат ја користи оваа апликација то</w:t>
      </w:r>
      <w:r w:rsidR="00441036"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ј</w:t>
      </w:r>
      <w:r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 без</w:t>
      </w:r>
      <w:r w:rsidR="00441036"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 претходно</w:t>
      </w:r>
      <w:r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 да</w:t>
      </w:r>
      <w:r w:rsidR="00441036"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 </w:t>
      </w:r>
      <w:r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се најави и регистрира во системот</w:t>
      </w:r>
      <w:r w:rsidR="00441036"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 има можност да ги користи само табот </w:t>
      </w:r>
      <w:r w:rsidR="00BD2FBF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“</w:t>
      </w:r>
      <w:r w:rsidR="00441036"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ДОМА</w:t>
      </w:r>
      <w:r w:rsidR="00BD2FBF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“</w:t>
      </w:r>
      <w:r w:rsidR="00441036"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 </w:t>
      </w:r>
      <w:r w:rsidR="00BD2FBF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и “</w:t>
      </w:r>
      <w:r w:rsidR="00441036"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ДОНИРАЈ</w:t>
      </w:r>
      <w:r w:rsidR="00BD2FBF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“</w:t>
      </w:r>
      <w:r w:rsidR="00441036"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.Доколку сака да објави куче или да ги разгледа огласите за вдомување на кучиња тој прво ќе мора да се регистрира во системот,а потоа и да се најави на истиот.После најавата може да ги користи и другите два табови.</w:t>
      </w:r>
      <w:r w:rsidR="00C1630B"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 </w:t>
      </w:r>
    </w:p>
    <w:p w14:paraId="2140B882" w14:textId="1167CE05" w:rsidR="00441036" w:rsidRPr="00F60C31" w:rsidRDefault="004E01B9" w:rsidP="00F60C31">
      <w:pPr>
        <w:pStyle w:val="Signature"/>
        <w:ind w:left="0"/>
        <w:jc w:val="both"/>
        <w:rPr>
          <w:rFonts w:ascii="Arial" w:hAnsi="Arial" w:cs="Arial"/>
          <w:color w:val="000000" w:themeColor="text1"/>
          <w:szCs w:val="24"/>
          <w:lang w:val="mk-MK"/>
        </w:rPr>
      </w:pPr>
      <w:r>
        <w:rPr>
          <w:rFonts w:ascii="Arial" w:hAnsi="Arial" w:cs="Arial"/>
          <w:noProof/>
          <w:color w:val="000000" w:themeColor="text1"/>
          <w:szCs w:val="24"/>
          <w:lang w:val="mk-MK"/>
        </w:rPr>
        <w:drawing>
          <wp:anchor distT="0" distB="0" distL="114300" distR="114300" simplePos="0" relativeHeight="251669504" behindDoc="1" locked="0" layoutInCell="1" allowOverlap="1" wp14:anchorId="57854D66" wp14:editId="7BE52EE9">
            <wp:simplePos x="0" y="0"/>
            <wp:positionH relativeFrom="margin">
              <wp:posOffset>3314700</wp:posOffset>
            </wp:positionH>
            <wp:positionV relativeFrom="paragraph">
              <wp:posOffset>49530</wp:posOffset>
            </wp:positionV>
            <wp:extent cx="3825240" cy="2700020"/>
            <wp:effectExtent l="0" t="0" r="3810" b="508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70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color w:val="9D360E" w:themeColor="text2"/>
          <w:sz w:val="22"/>
          <w:szCs w:val="18"/>
          <w:lang w:val="mk-M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3546C6" wp14:editId="621CDBDD">
                <wp:simplePos x="0" y="0"/>
                <wp:positionH relativeFrom="column">
                  <wp:posOffset>-289560</wp:posOffset>
                </wp:positionH>
                <wp:positionV relativeFrom="paragraph">
                  <wp:posOffset>110490</wp:posOffset>
                </wp:positionV>
                <wp:extent cx="586740" cy="99060"/>
                <wp:effectExtent l="0" t="0" r="2286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D1341" id="Rectangle 14" o:spid="_x0000_s1026" style="position:absolute;margin-left:-22.8pt;margin-top:8.7pt;width:46.2pt;height: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" filled="f" strokecolor="#c00000" strokeweight="1pt"/>
            </w:pict>
          </mc:Fallback>
        </mc:AlternateContent>
      </w:r>
      <w:r>
        <w:rPr>
          <w:i/>
          <w:iCs/>
          <w:noProof/>
          <w:color w:val="75280A" w:themeColor="text2" w:themeShade="BF"/>
          <w:sz w:val="22"/>
          <w:szCs w:val="18"/>
          <w:lang w:val="mk-MK"/>
        </w:rPr>
        <w:drawing>
          <wp:anchor distT="0" distB="0" distL="114300" distR="114300" simplePos="0" relativeHeight="251666432" behindDoc="1" locked="0" layoutInCell="1" allowOverlap="1" wp14:anchorId="3FB59C69" wp14:editId="639CFE8B">
            <wp:simplePos x="0" y="0"/>
            <wp:positionH relativeFrom="margin">
              <wp:posOffset>-312420</wp:posOffset>
            </wp:positionH>
            <wp:positionV relativeFrom="paragraph">
              <wp:posOffset>45720</wp:posOffset>
            </wp:positionV>
            <wp:extent cx="3893820" cy="270820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708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CF3A3" w14:textId="3A52E37F" w:rsidR="00441036" w:rsidRDefault="00441036" w:rsidP="008B5DAF">
      <w:pPr>
        <w:pStyle w:val="Signature"/>
        <w:ind w:left="0"/>
        <w:rPr>
          <w:i/>
          <w:iCs/>
          <w:color w:val="75280A" w:themeColor="text2" w:themeShade="BF"/>
          <w:sz w:val="22"/>
          <w:szCs w:val="18"/>
          <w:lang w:val="mk-MK"/>
        </w:rPr>
      </w:pPr>
    </w:p>
    <w:p w14:paraId="3C6FC305" w14:textId="6D310815" w:rsidR="00441036" w:rsidRDefault="00441036" w:rsidP="00441036">
      <w:pPr>
        <w:pStyle w:val="Signature"/>
        <w:jc w:val="center"/>
        <w:rPr>
          <w:i/>
          <w:iCs/>
          <w:color w:val="75280A" w:themeColor="text2" w:themeShade="BF"/>
          <w:sz w:val="22"/>
          <w:szCs w:val="18"/>
          <w:lang w:val="mk-MK"/>
        </w:rPr>
      </w:pPr>
    </w:p>
    <w:p w14:paraId="74BD1D73" w14:textId="2B2ED1D8" w:rsidR="00A37271" w:rsidRDefault="00A37271" w:rsidP="00441036">
      <w:pPr>
        <w:pStyle w:val="Signature"/>
        <w:jc w:val="center"/>
        <w:rPr>
          <w:i/>
          <w:iCs/>
          <w:color w:val="75280A" w:themeColor="text2" w:themeShade="BF"/>
          <w:sz w:val="22"/>
          <w:szCs w:val="18"/>
          <w:lang w:val="mk-MK"/>
        </w:rPr>
      </w:pPr>
    </w:p>
    <w:p w14:paraId="65368037" w14:textId="55F15155" w:rsidR="00441036" w:rsidRDefault="00441036" w:rsidP="00441036">
      <w:pPr>
        <w:pStyle w:val="Signature"/>
        <w:jc w:val="center"/>
        <w:rPr>
          <w:i/>
          <w:iCs/>
          <w:color w:val="75280A" w:themeColor="text2" w:themeShade="BF"/>
          <w:sz w:val="22"/>
          <w:szCs w:val="18"/>
          <w:lang w:val="mk-MK"/>
        </w:rPr>
      </w:pPr>
    </w:p>
    <w:p w14:paraId="4BFC71BF" w14:textId="0484134B" w:rsidR="00441036" w:rsidRDefault="00441036" w:rsidP="00441036">
      <w:pPr>
        <w:pStyle w:val="Signature"/>
        <w:jc w:val="center"/>
        <w:rPr>
          <w:i/>
          <w:iCs/>
          <w:color w:val="75280A" w:themeColor="text2" w:themeShade="BF"/>
          <w:sz w:val="22"/>
          <w:szCs w:val="18"/>
          <w:lang w:val="mk-MK"/>
        </w:rPr>
      </w:pPr>
    </w:p>
    <w:p w14:paraId="7B5912BC" w14:textId="003EADD8" w:rsidR="00441036" w:rsidRDefault="00441036" w:rsidP="00441036">
      <w:pPr>
        <w:pStyle w:val="Signature"/>
        <w:jc w:val="center"/>
        <w:rPr>
          <w:i/>
          <w:iCs/>
          <w:color w:val="75280A" w:themeColor="text2" w:themeShade="BF"/>
          <w:sz w:val="22"/>
          <w:szCs w:val="18"/>
          <w:lang w:val="mk-MK"/>
        </w:rPr>
      </w:pPr>
    </w:p>
    <w:p w14:paraId="1F37D9DA" w14:textId="7049AF99" w:rsidR="00441036" w:rsidRDefault="00441036" w:rsidP="00441036">
      <w:pPr>
        <w:pStyle w:val="Signature"/>
        <w:jc w:val="center"/>
        <w:rPr>
          <w:i/>
          <w:iCs/>
          <w:color w:val="75280A" w:themeColor="text2" w:themeShade="BF"/>
          <w:sz w:val="22"/>
          <w:szCs w:val="18"/>
          <w:lang w:val="mk-MK"/>
        </w:rPr>
      </w:pPr>
    </w:p>
    <w:p w14:paraId="5E9DDCE2" w14:textId="7F663A24" w:rsidR="00441036" w:rsidRDefault="00441036" w:rsidP="00441036">
      <w:pPr>
        <w:pStyle w:val="Signature"/>
        <w:jc w:val="center"/>
        <w:rPr>
          <w:i/>
          <w:iCs/>
          <w:color w:val="75280A" w:themeColor="text2" w:themeShade="BF"/>
          <w:sz w:val="22"/>
          <w:szCs w:val="18"/>
          <w:lang w:val="mk-MK"/>
        </w:rPr>
      </w:pPr>
    </w:p>
    <w:p w14:paraId="66B0A3B1" w14:textId="51B8C9BC" w:rsidR="00441036" w:rsidRDefault="00441036" w:rsidP="00441036">
      <w:pPr>
        <w:pStyle w:val="Signature"/>
        <w:jc w:val="center"/>
        <w:rPr>
          <w:i/>
          <w:iCs/>
          <w:color w:val="75280A" w:themeColor="text2" w:themeShade="BF"/>
          <w:sz w:val="22"/>
          <w:szCs w:val="18"/>
          <w:lang w:val="mk-MK"/>
        </w:rPr>
      </w:pPr>
    </w:p>
    <w:p w14:paraId="786A5D71" w14:textId="60C3D4E4" w:rsidR="00441036" w:rsidRDefault="00441036" w:rsidP="00441036">
      <w:pPr>
        <w:pStyle w:val="Signature"/>
        <w:jc w:val="center"/>
        <w:rPr>
          <w:i/>
          <w:iCs/>
          <w:color w:val="75280A" w:themeColor="text2" w:themeShade="BF"/>
          <w:sz w:val="22"/>
          <w:szCs w:val="18"/>
          <w:lang w:val="mk-MK"/>
        </w:rPr>
      </w:pPr>
    </w:p>
    <w:p w14:paraId="5C517F49" w14:textId="4ACBAA2D" w:rsidR="00441036" w:rsidRDefault="004E01B9" w:rsidP="00441036">
      <w:pPr>
        <w:pStyle w:val="Signature"/>
        <w:jc w:val="center"/>
        <w:rPr>
          <w:i/>
          <w:iCs/>
          <w:color w:val="75280A" w:themeColor="text2" w:themeShade="BF"/>
          <w:sz w:val="22"/>
          <w:szCs w:val="18"/>
          <w:lang w:val="mk-MK"/>
        </w:rPr>
      </w:pPr>
      <w:r>
        <w:rPr>
          <w:rFonts w:ascii="Arial" w:hAnsi="Arial" w:cs="Arial"/>
          <w:noProof/>
          <w:color w:val="9D360E" w:themeColor="text2"/>
          <w:sz w:val="22"/>
          <w:szCs w:val="18"/>
          <w:lang w:val="mk-M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4C6B80" wp14:editId="0DBC68DE">
                <wp:simplePos x="0" y="0"/>
                <wp:positionH relativeFrom="column">
                  <wp:posOffset>5935980</wp:posOffset>
                </wp:positionH>
                <wp:positionV relativeFrom="paragraph">
                  <wp:posOffset>157480</wp:posOffset>
                </wp:positionV>
                <wp:extent cx="822960" cy="129540"/>
                <wp:effectExtent l="38100" t="0" r="15240" b="8001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129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1AB8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467.4pt;margin-top:12.4pt;width:64.8pt;height:10.2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" strokecolor="#c00000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color w:val="9D360E" w:themeColor="text2"/>
          <w:sz w:val="22"/>
          <w:szCs w:val="18"/>
          <w:lang w:val="mk-M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59C72A" wp14:editId="32BD21AC">
                <wp:simplePos x="0" y="0"/>
                <wp:positionH relativeFrom="column">
                  <wp:posOffset>6454140</wp:posOffset>
                </wp:positionH>
                <wp:positionV relativeFrom="paragraph">
                  <wp:posOffset>5080</wp:posOffset>
                </wp:positionV>
                <wp:extent cx="617220" cy="152400"/>
                <wp:effectExtent l="0" t="0" r="1143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3EC15" id="Oval 26" o:spid="_x0000_s1026" style="position:absolute;margin-left:508.2pt;margin-top:.4pt;width:48.6pt;height:1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" filled="f" strokecolor="#c00000" strokeweight="1pt"/>
            </w:pict>
          </mc:Fallback>
        </mc:AlternateContent>
      </w:r>
      <w:r w:rsidR="005807CB">
        <w:rPr>
          <w:i/>
          <w:iCs/>
          <w:noProof/>
          <w:color w:val="9D360E" w:themeColor="text2"/>
          <w:sz w:val="22"/>
          <w:szCs w:val="18"/>
          <w:lang w:val="mk-M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C2F153" wp14:editId="7E3FF920">
                <wp:simplePos x="0" y="0"/>
                <wp:positionH relativeFrom="column">
                  <wp:posOffset>655320</wp:posOffset>
                </wp:positionH>
                <wp:positionV relativeFrom="paragraph">
                  <wp:posOffset>88900</wp:posOffset>
                </wp:positionV>
                <wp:extent cx="190500" cy="236220"/>
                <wp:effectExtent l="0" t="0" r="19050" b="1143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FB6EB5" id="Oval 16" o:spid="_x0000_s1026" style="position:absolute;margin-left:51.6pt;margin-top:7pt;width:15pt;height:1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" filled="f" strokecolor="#c00000" strokeweight="1pt"/>
            </w:pict>
          </mc:Fallback>
        </mc:AlternateContent>
      </w:r>
    </w:p>
    <w:p w14:paraId="65D62D6C" w14:textId="5C8857D4" w:rsidR="00441036" w:rsidRDefault="005807CB" w:rsidP="00441036">
      <w:pPr>
        <w:pStyle w:val="Signature"/>
        <w:jc w:val="center"/>
        <w:rPr>
          <w:i/>
          <w:iCs/>
          <w:color w:val="75280A" w:themeColor="text2" w:themeShade="BF"/>
          <w:sz w:val="22"/>
          <w:szCs w:val="18"/>
          <w:lang w:val="mk-MK"/>
        </w:rPr>
      </w:pPr>
      <w:r>
        <w:rPr>
          <w:i/>
          <w:iCs/>
          <w:noProof/>
          <w:color w:val="9D360E" w:themeColor="text2"/>
          <w:sz w:val="22"/>
          <w:szCs w:val="18"/>
          <w:lang w:val="mk-M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5A0C0E" wp14:editId="66322A85">
                <wp:simplePos x="0" y="0"/>
                <wp:positionH relativeFrom="column">
                  <wp:posOffset>838200</wp:posOffset>
                </wp:positionH>
                <wp:positionV relativeFrom="paragraph">
                  <wp:posOffset>147320</wp:posOffset>
                </wp:positionV>
                <wp:extent cx="487680" cy="198120"/>
                <wp:effectExtent l="38100" t="38100" r="26670" b="3048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768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4BA8E" id="Straight Arrow Connector 17" o:spid="_x0000_s1026" type="#_x0000_t32" style="position:absolute;margin-left:66pt;margin-top:11.6pt;width:38.4pt;height:15.6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" strokecolor="#c00000">
                <v:stroke endarrow="block"/>
              </v:shape>
            </w:pict>
          </mc:Fallback>
        </mc:AlternateContent>
      </w:r>
    </w:p>
    <w:p w14:paraId="5725D0EB" w14:textId="194D307C" w:rsidR="005807CB" w:rsidRDefault="005807CB" w:rsidP="005807CB">
      <w:pPr>
        <w:pStyle w:val="Signature"/>
        <w:ind w:left="2160"/>
        <w:rPr>
          <w:color w:val="C00000"/>
          <w:sz w:val="18"/>
          <w:szCs w:val="18"/>
          <w:lang w:val="mk-MK"/>
        </w:rPr>
      </w:pPr>
    </w:p>
    <w:p w14:paraId="62B085B5" w14:textId="7CE8DF0E" w:rsidR="00F30053" w:rsidRPr="00C92DA6" w:rsidRDefault="005807CB" w:rsidP="00C92DA6">
      <w:pPr>
        <w:pStyle w:val="Signature"/>
        <w:ind w:left="2160"/>
        <w:rPr>
          <w:color w:val="C00000"/>
          <w:sz w:val="18"/>
          <w:szCs w:val="18"/>
          <w:lang w:val="mk-MK"/>
        </w:rPr>
      </w:pPr>
      <w:r w:rsidRPr="005807CB">
        <w:rPr>
          <w:color w:val="C00000"/>
          <w:sz w:val="18"/>
          <w:szCs w:val="18"/>
          <w:lang w:val="mk-MK"/>
        </w:rPr>
        <w:t>Копче за регистрациј</w:t>
      </w:r>
      <w:r w:rsidR="00C92DA6">
        <w:rPr>
          <w:color w:val="C00000"/>
          <w:sz w:val="18"/>
          <w:szCs w:val="18"/>
          <w:lang w:val="mk-MK"/>
        </w:rPr>
        <w:t>а</w:t>
      </w:r>
    </w:p>
    <w:p w14:paraId="3A9A6F23" w14:textId="40BD7FD2" w:rsidR="00297F24" w:rsidRPr="00A37271" w:rsidRDefault="00297F24" w:rsidP="00297F24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</w:pPr>
      <w:bookmarkStart w:id="1" w:name="_Hlk105167988"/>
      <w:r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Ако корисникот сака да објави куче кое сака да го подари,со кликнување на </w:t>
      </w:r>
      <w:r w:rsidR="00BD2FBF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“</w:t>
      </w:r>
      <w:r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Објави куче</w:t>
      </w:r>
      <w:r w:rsidR="00690564"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“ </w:t>
      </w:r>
      <w:r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табот тој има можност да го огласи кучето со успешно пополнуање на сите задолжителни полиња и клик на копчето </w:t>
      </w:r>
      <w:r w:rsidR="00BD2FBF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“</w:t>
      </w:r>
      <w:r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Огласи куче</w:t>
      </w:r>
      <w:r w:rsidR="00690564"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“</w:t>
      </w:r>
      <w:r w:rsidRPr="00A37271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,при што се појавува порака со известување дека кучето е успешно објавено.</w:t>
      </w:r>
    </w:p>
    <w:bookmarkEnd w:id="1"/>
    <w:p w14:paraId="030C17C1" w14:textId="377D390D" w:rsidR="00A37271" w:rsidRDefault="00A37271" w:rsidP="00297F24">
      <w:pPr>
        <w:pStyle w:val="Signature"/>
        <w:ind w:left="0"/>
        <w:rPr>
          <w:rFonts w:ascii="Arial" w:hAnsi="Arial" w:cs="Arial"/>
          <w:color w:val="000000" w:themeColor="text1"/>
          <w:szCs w:val="24"/>
          <w:lang w:val="mk-MK"/>
        </w:rPr>
      </w:pPr>
    </w:p>
    <w:p w14:paraId="1729FC0C" w14:textId="3F6B8F81" w:rsidR="00297F24" w:rsidRDefault="00C92DA6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  <w:r>
        <w:rPr>
          <w:rFonts w:cs="Arial"/>
          <w:i/>
          <w:iCs/>
          <w:noProof/>
          <w:color w:val="75280A" w:themeColor="text2" w:themeShade="BF"/>
          <w:sz w:val="22"/>
          <w:szCs w:val="22"/>
          <w:lang w:val="mk-MK"/>
        </w:rPr>
        <w:drawing>
          <wp:anchor distT="0" distB="0" distL="114300" distR="114300" simplePos="0" relativeHeight="251696128" behindDoc="0" locked="0" layoutInCell="1" allowOverlap="1" wp14:anchorId="3DEC76CE" wp14:editId="1EFB275D">
            <wp:simplePos x="0" y="0"/>
            <wp:positionH relativeFrom="column">
              <wp:posOffset>3878580</wp:posOffset>
            </wp:positionH>
            <wp:positionV relativeFrom="paragraph">
              <wp:posOffset>63500</wp:posOffset>
            </wp:positionV>
            <wp:extent cx="365760" cy="106680"/>
            <wp:effectExtent l="0" t="0" r="0" b="762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46" cy="106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 w:val="0"/>
          <w:bCs w:val="0"/>
          <w:noProof/>
          <w:color w:val="000000" w:themeColor="text1"/>
          <w:sz w:val="26"/>
          <w:szCs w:val="26"/>
          <w:lang w:val="mk-M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0E48D2" wp14:editId="16D0481E">
                <wp:simplePos x="0" y="0"/>
                <wp:positionH relativeFrom="column">
                  <wp:posOffset>883920</wp:posOffset>
                </wp:positionH>
                <wp:positionV relativeFrom="paragraph">
                  <wp:posOffset>78740</wp:posOffset>
                </wp:positionV>
                <wp:extent cx="381000" cy="99060"/>
                <wp:effectExtent l="0" t="0" r="1905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32A678" id="Rectangle 43" o:spid="_x0000_s1026" style="position:absolute;margin-left:69.6pt;margin-top:6.2pt;width:30pt;height:7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" filled="f" strokecolor="#c00000" strokeweight="1pt"/>
            </w:pict>
          </mc:Fallback>
        </mc:AlternateContent>
      </w:r>
      <w:r>
        <w:rPr>
          <w:rFonts w:ascii="Arial" w:hAnsi="Arial" w:cs="Arial"/>
          <w:b w:val="0"/>
          <w:bCs w:val="0"/>
          <w:noProof/>
          <w:color w:val="000000" w:themeColor="text1"/>
          <w:sz w:val="26"/>
          <w:szCs w:val="26"/>
          <w:lang w:val="mk-MK"/>
        </w:rPr>
        <w:drawing>
          <wp:anchor distT="0" distB="0" distL="114300" distR="114300" simplePos="0" relativeHeight="251694080" behindDoc="0" locked="0" layoutInCell="1" allowOverlap="1" wp14:anchorId="329BE2E5" wp14:editId="043EB3C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491230" cy="26517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F24">
        <w:rPr>
          <w:rFonts w:cs="Arial"/>
          <w:i/>
          <w:iCs/>
          <w:noProof/>
          <w:color w:val="000000" w:themeColor="text1"/>
          <w:sz w:val="22"/>
          <w:szCs w:val="22"/>
          <w:lang w:val="mk-MK"/>
        </w:rPr>
        <w:drawing>
          <wp:anchor distT="0" distB="0" distL="114300" distR="114300" simplePos="0" relativeHeight="251673600" behindDoc="1" locked="0" layoutInCell="1" allowOverlap="1" wp14:anchorId="42BF2C0A" wp14:editId="181EE334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610610" cy="2651760"/>
            <wp:effectExtent l="0" t="0" r="889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F24"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  <w:t xml:space="preserve">                                                  </w:t>
      </w:r>
      <w:r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  <w:tab/>
      </w:r>
      <w:r w:rsidR="00297F24"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  <w:t xml:space="preserve">       </w:t>
      </w:r>
    </w:p>
    <w:p w14:paraId="48E66712" w14:textId="163AB800" w:rsidR="00297F24" w:rsidRDefault="00C92DA6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  <w:r>
        <w:rPr>
          <w:rFonts w:cs="Arial"/>
          <w:i/>
          <w:iCs/>
          <w:noProof/>
          <w:color w:val="75280A" w:themeColor="text2" w:themeShade="BF"/>
          <w:sz w:val="22"/>
          <w:szCs w:val="22"/>
          <w:lang w:val="mk-M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B1839B" wp14:editId="7E7B34BE">
                <wp:simplePos x="0" y="0"/>
                <wp:positionH relativeFrom="column">
                  <wp:posOffset>3482340</wp:posOffset>
                </wp:positionH>
                <wp:positionV relativeFrom="paragraph">
                  <wp:posOffset>84455</wp:posOffset>
                </wp:positionV>
                <wp:extent cx="1226820" cy="487680"/>
                <wp:effectExtent l="0" t="0" r="11430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31588E" id="Rectangle 47" o:spid="_x0000_s1026" style="position:absolute;margin-left:274.2pt;margin-top:6.65pt;width:96.6pt;height:3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" filled="f" strokecolor="#c00000" strokeweight="1pt"/>
            </w:pict>
          </mc:Fallback>
        </mc:AlternateContent>
      </w:r>
    </w:p>
    <w:p w14:paraId="0E4AC133" w14:textId="6AB7A498" w:rsidR="00297F24" w:rsidRDefault="00C92DA6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  <w:r>
        <w:rPr>
          <w:rFonts w:cs="Arial"/>
          <w:i/>
          <w:iCs/>
          <w:noProof/>
          <w:color w:val="75280A" w:themeColor="text2" w:themeShade="BF"/>
          <w:sz w:val="22"/>
          <w:szCs w:val="22"/>
          <w:lang w:val="mk-MK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324505" wp14:editId="5DA296BE">
                <wp:simplePos x="0" y="0"/>
                <wp:positionH relativeFrom="column">
                  <wp:posOffset>4678680</wp:posOffset>
                </wp:positionH>
                <wp:positionV relativeFrom="paragraph">
                  <wp:posOffset>28575</wp:posOffset>
                </wp:positionV>
                <wp:extent cx="533400" cy="0"/>
                <wp:effectExtent l="0" t="76200" r="19050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CE85E" id="Straight Arrow Connector 46" o:spid="_x0000_s1026" type="#_x0000_t32" style="position:absolute;margin-left:368.4pt;margin-top:2.25pt;width:42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" strokecolor="#c00000">
                <v:stroke endarrow="block"/>
              </v:shape>
            </w:pict>
          </mc:Fallback>
        </mc:AlternateContent>
      </w:r>
    </w:p>
    <w:p w14:paraId="61E2B42D" w14:textId="77777777" w:rsidR="00297F24" w:rsidRDefault="00297F24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61CA9668" w14:textId="1AB7EB85" w:rsidR="00297F24" w:rsidRDefault="00297F24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72757F43" w14:textId="3130CC56" w:rsidR="00297F24" w:rsidRDefault="00C92DA6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  <w:r>
        <w:rPr>
          <w:rFonts w:cs="Arial"/>
          <w:i/>
          <w:iCs/>
          <w:noProof/>
          <w:color w:val="75280A" w:themeColor="text2" w:themeShade="BF"/>
          <w:sz w:val="22"/>
          <w:szCs w:val="22"/>
          <w:lang w:val="mk-MK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1BC9B9" wp14:editId="2C800860">
                <wp:simplePos x="0" y="0"/>
                <wp:positionH relativeFrom="column">
                  <wp:posOffset>3589020</wp:posOffset>
                </wp:positionH>
                <wp:positionV relativeFrom="paragraph">
                  <wp:posOffset>90805</wp:posOffset>
                </wp:positionV>
                <wp:extent cx="419100" cy="144780"/>
                <wp:effectExtent l="0" t="0" r="19050" b="2667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7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B21C57" id="Oval 48" o:spid="_x0000_s1026" style="position:absolute;margin-left:282.6pt;margin-top:7.15pt;width:33pt;height:11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" filled="f" strokecolor="#c00000" strokeweight="1pt"/>
            </w:pict>
          </mc:Fallback>
        </mc:AlternateContent>
      </w:r>
    </w:p>
    <w:p w14:paraId="3C9298B9" w14:textId="77777777" w:rsidR="00297F24" w:rsidRDefault="00297F24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2F348570" w14:textId="065F417F" w:rsidR="00297F24" w:rsidRDefault="00297F24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6C3335A7" w14:textId="77777777" w:rsidR="00297F24" w:rsidRDefault="00297F24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31B08098" w14:textId="23B04258" w:rsidR="00297F24" w:rsidRDefault="00297F24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10F2C588" w14:textId="303FB2F4" w:rsidR="00297F24" w:rsidRDefault="00C92DA6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  <w:r w:rsidRPr="00BC43F2">
        <w:rPr>
          <w:rFonts w:cs="Arial"/>
          <w:i/>
          <w:iCs/>
          <w:noProof/>
          <w:color w:val="75280A" w:themeColor="text2" w:themeShade="BF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2E72F5" wp14:editId="54B7ADCC">
                <wp:simplePos x="0" y="0"/>
                <wp:positionH relativeFrom="column">
                  <wp:posOffset>1929858</wp:posOffset>
                </wp:positionH>
                <wp:positionV relativeFrom="paragraph">
                  <wp:posOffset>51128</wp:posOffset>
                </wp:positionV>
                <wp:extent cx="394128" cy="921634"/>
                <wp:effectExtent l="0" t="130493" r="0" b="28257"/>
                <wp:wrapNone/>
                <wp:docPr id="6" name="Arrow: Curved Left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16BE4D6-8532-4D35-8548-DE1E142DCB3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29489">
                          <a:off x="0" y="0"/>
                          <a:ext cx="394128" cy="921634"/>
                        </a:xfrm>
                        <a:prstGeom prst="curvedLeftArrow">
                          <a:avLst>
                            <a:gd name="adj1" fmla="val 18628"/>
                            <a:gd name="adj2" fmla="val 43824"/>
                            <a:gd name="adj3" fmla="val 48472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0ED07C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5" o:spid="_x0000_s1026" type="#_x0000_t103" style="position:absolute;margin-left:151.95pt;margin-top:4.05pt;width:31.05pt;height:72.55pt;rotation:4838183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" adj="17552,20436,10470" fillcolor="#fa7e5c [3209]" strokecolor="#a42605 [1609]" strokeweight="1pt"/>
            </w:pict>
          </mc:Fallback>
        </mc:AlternateContent>
      </w:r>
      <w:r w:rsidRPr="00297F24">
        <w:rPr>
          <w:rFonts w:cs="Arial"/>
          <w:i/>
          <w:iCs/>
          <w:noProof/>
          <w:color w:val="000000" w:themeColor="text1"/>
          <w:sz w:val="22"/>
          <w:szCs w:val="22"/>
          <w:lang w:val="mk-M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939A15" wp14:editId="1A32484D">
                <wp:simplePos x="0" y="0"/>
                <wp:positionH relativeFrom="column">
                  <wp:posOffset>2225040</wp:posOffset>
                </wp:positionH>
                <wp:positionV relativeFrom="paragraph">
                  <wp:posOffset>57150</wp:posOffset>
                </wp:positionV>
                <wp:extent cx="441960" cy="144780"/>
                <wp:effectExtent l="0" t="0" r="15240" b="2667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447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E3952B" id="Oval 30" o:spid="_x0000_s1026" style="position:absolute;margin-left:175.2pt;margin-top:4.5pt;width:34.8pt;height:11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" filled="f" strokecolor="#c00000" strokeweight="1pt"/>
            </w:pict>
          </mc:Fallback>
        </mc:AlternateContent>
      </w:r>
    </w:p>
    <w:p w14:paraId="66B3E431" w14:textId="6BB3BDC2" w:rsidR="00297F24" w:rsidRDefault="00297F24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00C045D4" w14:textId="6EF9FBAE" w:rsidR="00297F24" w:rsidRDefault="00297F24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1AFB418F" w14:textId="5CA59868" w:rsidR="00297F24" w:rsidRDefault="00297F24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36445AE8" w14:textId="4F4239F0" w:rsidR="00297F24" w:rsidRDefault="00C92DA6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  <w:r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  <w:t xml:space="preserve">  </w:t>
      </w:r>
      <w:r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  <w:tab/>
      </w:r>
    </w:p>
    <w:p w14:paraId="43679886" w14:textId="010A8700" w:rsidR="00297F24" w:rsidRDefault="00297F24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5D529B5C" w14:textId="2F75A0F7" w:rsidR="00297F24" w:rsidRDefault="00297F24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50C1F4AE" w14:textId="0364535F" w:rsidR="00297F24" w:rsidRDefault="00297F24" w:rsidP="00297F24">
      <w:pPr>
        <w:pStyle w:val="Signature"/>
        <w:ind w:left="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76B0A704" w14:textId="3791486D" w:rsidR="0081355A" w:rsidRPr="00C92DA6" w:rsidRDefault="002025D3" w:rsidP="0081355A">
      <w:pPr>
        <w:pStyle w:val="Signature"/>
        <w:ind w:left="0"/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</w:pPr>
      <w:r>
        <w:rPr>
          <w:noProof/>
          <w:lang w:val="mk-MK"/>
        </w:rPr>
        <w:drawing>
          <wp:anchor distT="0" distB="0" distL="114300" distR="114300" simplePos="0" relativeHeight="251701248" behindDoc="1" locked="0" layoutInCell="1" allowOverlap="1" wp14:anchorId="38D3AB34" wp14:editId="4530C141">
            <wp:simplePos x="0" y="0"/>
            <wp:positionH relativeFrom="margin">
              <wp:align>right</wp:align>
            </wp:positionH>
            <wp:positionV relativeFrom="paragraph">
              <wp:posOffset>2529205</wp:posOffset>
            </wp:positionV>
            <wp:extent cx="5053330" cy="301244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301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D48" w:rsidRPr="00B10D48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Ако корисникот сака да </w:t>
      </w:r>
      <w:r w:rsidR="00E0427C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вдоми објавено куче,треба да го искористи табот </w:t>
      </w:r>
      <w:r w:rsidR="00C21A59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“</w:t>
      </w:r>
      <w:r w:rsidR="00E0427C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 xml:space="preserve">Огласи“, каде според одредени критериуми може да пребарува кучиња. Со упешно пополнување на критериумите и кликнување на копчето </w:t>
      </w:r>
      <w:r w:rsidR="00C21A59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“</w:t>
      </w:r>
      <w:r w:rsidR="00E0427C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Пребарај“, корисникот добива листа со кучиња кои ги исполниле критериумите кои ги пополнил.Ако корисникот избере некое од кучињата во листата,во посебни делови излегуваат описот и фотографијата на избраното куче.</w:t>
      </w:r>
      <w:r w:rsidR="001901ED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По желба на корисникот,да се промента критериумите за пребарување,треба да се кликни ка копчето “Избриши избор“,со што се празнат сите полиња,заедно со листата и делот со текстот.</w:t>
      </w:r>
      <w:r w:rsidR="00C21A59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Доколку корисникот претходно го објавил избраното куче и сака да го отстрани од огласите(на пример доколку кучето е вдомено),со кликнување на копчето “Избриши вдомено куче“,тој успешно би го отстранил огласот.</w:t>
      </w:r>
      <w:r w:rsidRPr="002025D3">
        <w:t xml:space="preserve"> </w:t>
      </w:r>
      <w:r w:rsidRPr="002025D3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mk-MK"/>
        </w:rPr>
        <w:t>Доколку корисникот сака да го вдоми селектираното куче со кликнување на копчето “Вдоми“ во посебна порака (прозорец) излегуваат информации за контакт на огласувачот на кучето.</w:t>
      </w:r>
    </w:p>
    <w:p w14:paraId="6FF2CADC" w14:textId="2A451708" w:rsidR="0081355A" w:rsidRDefault="0081355A" w:rsidP="0081355A">
      <w:pPr>
        <w:pStyle w:val="Signature"/>
        <w:ind w:left="2160" w:firstLine="720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0C4C9613" w14:textId="633BC78B" w:rsidR="005A7966" w:rsidRDefault="005A7966" w:rsidP="005A7966">
      <w:pPr>
        <w:pStyle w:val="Signature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296B6EA5" w14:textId="408E6033" w:rsidR="00BC69D6" w:rsidRDefault="00BC69D6" w:rsidP="005A7966">
      <w:pPr>
        <w:pStyle w:val="Signature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737D4BF6" w14:textId="363FC989" w:rsidR="00BC69D6" w:rsidRDefault="00BC69D6" w:rsidP="005A7966">
      <w:pPr>
        <w:pStyle w:val="Signature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06EC51DB" w14:textId="099571A5" w:rsidR="00BC69D6" w:rsidRDefault="00BC69D6" w:rsidP="005A7966">
      <w:pPr>
        <w:pStyle w:val="Signature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</w:p>
    <w:p w14:paraId="5E1EE958" w14:textId="25F2FEF6" w:rsidR="0081355A" w:rsidRDefault="00BC69D6" w:rsidP="005A7966">
      <w:pPr>
        <w:pStyle w:val="Signature"/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</w:pPr>
      <w:r>
        <w:rPr>
          <w:rFonts w:cs="Arial"/>
          <w:i/>
          <w:iCs/>
          <w:color w:val="75280A" w:themeColor="text2" w:themeShade="BF"/>
          <w:sz w:val="22"/>
          <w:szCs w:val="22"/>
          <w:lang w:val="mk-MK"/>
        </w:rPr>
        <w:t xml:space="preserve">                                                                                                            </w:t>
      </w:r>
    </w:p>
    <w:p w14:paraId="491023D7" w14:textId="49DFD74C" w:rsidR="00BC69D6" w:rsidRPr="00BC69D6" w:rsidRDefault="00BC69D6" w:rsidP="00BC69D6">
      <w:pPr>
        <w:rPr>
          <w:lang w:val="mk-MK"/>
        </w:rPr>
      </w:pPr>
    </w:p>
    <w:p w14:paraId="70053AD0" w14:textId="4A859AA4" w:rsidR="00BC69D6" w:rsidRPr="00BC69D6" w:rsidRDefault="005863E9" w:rsidP="00BC69D6">
      <w:pPr>
        <w:rPr>
          <w:lang w:val="mk-MK"/>
        </w:rPr>
      </w:pPr>
      <w:r>
        <w:rPr>
          <w:noProof/>
          <w:lang w:val="mk-M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DFA02D" wp14:editId="3B3CDF63">
                <wp:simplePos x="0" y="0"/>
                <wp:positionH relativeFrom="column">
                  <wp:posOffset>4953000</wp:posOffset>
                </wp:positionH>
                <wp:positionV relativeFrom="paragraph">
                  <wp:posOffset>290830</wp:posOffset>
                </wp:positionV>
                <wp:extent cx="998220" cy="670560"/>
                <wp:effectExtent l="38100" t="0" r="30480" b="9144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220" cy="670560"/>
                        </a:xfrm>
                        <a:prstGeom prst="bentConnector3">
                          <a:avLst>
                            <a:gd name="adj1" fmla="val -420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554B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7" o:spid="_x0000_s1026" type="#_x0000_t34" style="position:absolute;margin-left:390pt;margin-top:22.9pt;width:78.6pt;height:52.8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" adj="-91" strokecolor="#c00000">
                <v:stroke endarrow="block"/>
              </v:shape>
            </w:pict>
          </mc:Fallback>
        </mc:AlternateContent>
      </w:r>
      <w:r>
        <w:rPr>
          <w:noProof/>
          <w:lang w:val="mk-M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EF58B5" wp14:editId="00E43431">
                <wp:simplePos x="0" y="0"/>
                <wp:positionH relativeFrom="column">
                  <wp:posOffset>5722620</wp:posOffset>
                </wp:positionH>
                <wp:positionV relativeFrom="paragraph">
                  <wp:posOffset>146050</wp:posOffset>
                </wp:positionV>
                <wp:extent cx="449580" cy="152400"/>
                <wp:effectExtent l="0" t="0" r="2667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01222E" id="Oval 36" o:spid="_x0000_s1026" style="position:absolute;margin-left:450.6pt;margin-top:11.5pt;width:35.4pt;height:12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" filled="f" strokecolor="#c00000" strokeweight="1pt"/>
            </w:pict>
          </mc:Fallback>
        </mc:AlternateContent>
      </w:r>
    </w:p>
    <w:p w14:paraId="49210AA4" w14:textId="13A223CD" w:rsidR="00BA35CA" w:rsidRDefault="00BA35CA" w:rsidP="002025D3">
      <w:pPr>
        <w:ind w:left="0"/>
        <w:rPr>
          <w:lang w:val="mk-MK"/>
        </w:rPr>
      </w:pPr>
    </w:p>
    <w:p w14:paraId="1AE90FD2" w14:textId="285D8567" w:rsidR="00A51E1D" w:rsidRDefault="00BA35CA" w:rsidP="002025D3">
      <w:pPr>
        <w:ind w:left="0"/>
        <w:rPr>
          <w:rFonts w:ascii="Arial" w:hAnsi="Arial" w:cs="Arial"/>
          <w:color w:val="000000" w:themeColor="text1"/>
          <w:sz w:val="26"/>
          <w:szCs w:val="26"/>
          <w:lang w:val="mk-MK"/>
        </w:rPr>
      </w:pPr>
      <w:r>
        <w:rPr>
          <w:rFonts w:ascii="Arial" w:hAnsi="Arial" w:cs="Arial"/>
          <w:color w:val="000000" w:themeColor="text1"/>
          <w:sz w:val="26"/>
          <w:szCs w:val="26"/>
          <w:lang w:val="mk-MK"/>
        </w:rPr>
        <w:lastRenderedPageBreak/>
        <w:t>Табот донација е последен таб од оваа апликација каде корисникот има можност со или без претходна најава да донира парични средства во некој стационар.Со успешно пополнети полиња и кликнување на копчето “Донирај“ се појавува прозорец со порака за известување на корисникот дека успешно донирал.</w:t>
      </w:r>
    </w:p>
    <w:p w14:paraId="4182D682" w14:textId="26D388F3" w:rsidR="008B18CE" w:rsidRDefault="008B18CE" w:rsidP="002025D3">
      <w:pPr>
        <w:ind w:left="0"/>
        <w:rPr>
          <w:rFonts w:ascii="Arial" w:hAnsi="Arial" w:cs="Arial"/>
          <w:color w:val="000000" w:themeColor="text1"/>
          <w:sz w:val="26"/>
          <w:szCs w:val="26"/>
          <w:lang w:val="mk-MK"/>
        </w:rPr>
      </w:pPr>
      <w:r>
        <w:rPr>
          <w:rFonts w:ascii="Arial" w:hAnsi="Arial" w:cs="Arial"/>
          <w:noProof/>
          <w:color w:val="000000" w:themeColor="text1"/>
          <w:sz w:val="26"/>
          <w:szCs w:val="26"/>
          <w:lang w:val="mk-MK"/>
        </w:rPr>
        <w:drawing>
          <wp:anchor distT="0" distB="0" distL="114300" distR="114300" simplePos="0" relativeHeight="251689984" behindDoc="1" locked="0" layoutInCell="1" allowOverlap="1" wp14:anchorId="0F43B01F" wp14:editId="30C23812">
            <wp:simplePos x="0" y="0"/>
            <wp:positionH relativeFrom="margin">
              <wp:posOffset>594360</wp:posOffset>
            </wp:positionH>
            <wp:positionV relativeFrom="paragraph">
              <wp:posOffset>48260</wp:posOffset>
            </wp:positionV>
            <wp:extent cx="5249621" cy="2979420"/>
            <wp:effectExtent l="0" t="0" r="825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621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04AFF" w14:textId="4A223627" w:rsidR="00BA35CA" w:rsidRDefault="00BA35CA" w:rsidP="00A51E1D">
      <w:pPr>
        <w:rPr>
          <w:rFonts w:ascii="Arial" w:hAnsi="Arial" w:cs="Arial"/>
          <w:color w:val="000000" w:themeColor="text1"/>
          <w:sz w:val="26"/>
          <w:szCs w:val="26"/>
          <w:lang w:val="mk-MK"/>
        </w:rPr>
      </w:pPr>
    </w:p>
    <w:p w14:paraId="2507DC69" w14:textId="353995B6" w:rsidR="00A51E1D" w:rsidRPr="00A51E1D" w:rsidRDefault="00A51E1D" w:rsidP="00A51E1D">
      <w:pPr>
        <w:rPr>
          <w:rFonts w:ascii="Arial" w:hAnsi="Arial" w:cs="Arial"/>
          <w:sz w:val="26"/>
          <w:szCs w:val="26"/>
          <w:lang w:val="mk-MK"/>
        </w:rPr>
      </w:pPr>
    </w:p>
    <w:p w14:paraId="34A9D07B" w14:textId="519DF2B2" w:rsidR="00A51E1D" w:rsidRPr="00A51E1D" w:rsidRDefault="00A51E1D" w:rsidP="00A51E1D">
      <w:pPr>
        <w:rPr>
          <w:rFonts w:ascii="Arial" w:hAnsi="Arial" w:cs="Arial"/>
          <w:sz w:val="26"/>
          <w:szCs w:val="26"/>
          <w:lang w:val="mk-MK"/>
        </w:rPr>
      </w:pPr>
    </w:p>
    <w:p w14:paraId="02CA5614" w14:textId="6B221D02" w:rsidR="00A51E1D" w:rsidRPr="00A51E1D" w:rsidRDefault="005863E9" w:rsidP="00A51E1D">
      <w:pPr>
        <w:rPr>
          <w:rFonts w:ascii="Arial" w:hAnsi="Arial" w:cs="Arial"/>
          <w:sz w:val="26"/>
          <w:szCs w:val="26"/>
          <w:lang w:val="mk-MK"/>
        </w:rPr>
      </w:pPr>
      <w:r>
        <w:rPr>
          <w:rFonts w:ascii="Arial" w:hAnsi="Arial" w:cs="Arial"/>
          <w:noProof/>
          <w:color w:val="000000" w:themeColor="text1"/>
          <w:sz w:val="26"/>
          <w:szCs w:val="26"/>
          <w:lang w:val="mk-M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BD8ABB" wp14:editId="09948301">
                <wp:simplePos x="0" y="0"/>
                <wp:positionH relativeFrom="column">
                  <wp:posOffset>3070860</wp:posOffset>
                </wp:positionH>
                <wp:positionV relativeFrom="paragraph">
                  <wp:posOffset>400685</wp:posOffset>
                </wp:positionV>
                <wp:extent cx="922020" cy="167640"/>
                <wp:effectExtent l="19050" t="76200" r="163830" b="22860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2020" cy="167640"/>
                        </a:xfrm>
                        <a:prstGeom prst="bentConnector3">
                          <a:avLst>
                            <a:gd name="adj1" fmla="val -15247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059AD" id="Connector: Elbow 41" o:spid="_x0000_s1026" type="#_x0000_t34" style="position:absolute;margin-left:241.8pt;margin-top:31.55pt;width:72.6pt;height:13.2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" adj="-3293" strokecolor="#c00000">
                <v:stroke endarrow="block"/>
              </v:shape>
            </w:pict>
          </mc:Fallback>
        </mc:AlternateContent>
      </w:r>
    </w:p>
    <w:p w14:paraId="0150F2F1" w14:textId="02B4BF78" w:rsidR="00A51E1D" w:rsidRPr="00A51E1D" w:rsidRDefault="002025D3" w:rsidP="00A51E1D">
      <w:pPr>
        <w:rPr>
          <w:rFonts w:ascii="Arial" w:hAnsi="Arial" w:cs="Arial"/>
          <w:sz w:val="26"/>
          <w:szCs w:val="26"/>
          <w:lang w:val="mk-MK"/>
        </w:rPr>
      </w:pPr>
      <w:r>
        <w:rPr>
          <w:rFonts w:ascii="Arial" w:hAnsi="Arial" w:cs="Arial"/>
          <w:noProof/>
          <w:color w:val="000000" w:themeColor="text1"/>
          <w:sz w:val="26"/>
          <w:szCs w:val="26"/>
          <w:lang w:val="mk-M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BC42B9" wp14:editId="1F64F078">
                <wp:simplePos x="0" y="0"/>
                <wp:positionH relativeFrom="column">
                  <wp:posOffset>3208020</wp:posOffset>
                </wp:positionH>
                <wp:positionV relativeFrom="paragraph">
                  <wp:posOffset>58420</wp:posOffset>
                </wp:positionV>
                <wp:extent cx="800100" cy="175260"/>
                <wp:effectExtent l="0" t="0" r="19050" b="1524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ABC13B" id="Oval 40" o:spid="_x0000_s1026" style="position:absolute;margin-left:252.6pt;margin-top:4.6pt;width:63pt;height:13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" filled="f" strokecolor="#c00000" strokeweight="1pt"/>
            </w:pict>
          </mc:Fallback>
        </mc:AlternateContent>
      </w:r>
    </w:p>
    <w:p w14:paraId="14D9A3C7" w14:textId="22B7C881" w:rsidR="00A51E1D" w:rsidRPr="00A51E1D" w:rsidRDefault="00A51E1D" w:rsidP="00A51E1D">
      <w:pPr>
        <w:rPr>
          <w:rFonts w:ascii="Arial" w:hAnsi="Arial" w:cs="Arial"/>
          <w:sz w:val="26"/>
          <w:szCs w:val="26"/>
          <w:lang w:val="mk-MK"/>
        </w:rPr>
      </w:pPr>
    </w:p>
    <w:p w14:paraId="40862451" w14:textId="77777777" w:rsidR="005863E9" w:rsidRDefault="005863E9" w:rsidP="00A51E1D">
      <w:pPr>
        <w:ind w:left="0"/>
        <w:jc w:val="both"/>
        <w:rPr>
          <w:rFonts w:cs="Arial"/>
          <w:b/>
          <w:bCs/>
          <w:i/>
          <w:iCs/>
          <w:color w:val="75280A" w:themeColor="text2" w:themeShade="BF"/>
          <w:sz w:val="22"/>
          <w:szCs w:val="22"/>
          <w:lang w:val="mk-MK"/>
        </w:rPr>
      </w:pPr>
    </w:p>
    <w:p w14:paraId="184DD3EB" w14:textId="68A23F25" w:rsidR="00A51E1D" w:rsidRDefault="00A51E1D" w:rsidP="00A51E1D">
      <w:pPr>
        <w:ind w:left="0"/>
        <w:jc w:val="both"/>
        <w:rPr>
          <w:rFonts w:ascii="Arial" w:hAnsi="Arial" w:cs="Arial"/>
          <w:color w:val="000000" w:themeColor="text1"/>
          <w:sz w:val="26"/>
          <w:szCs w:val="26"/>
          <w:lang w:val="mk-MK"/>
        </w:rPr>
      </w:pPr>
      <w:r>
        <w:rPr>
          <w:rFonts w:ascii="Arial" w:hAnsi="Arial" w:cs="Arial"/>
          <w:color w:val="000000" w:themeColor="text1"/>
          <w:sz w:val="26"/>
          <w:szCs w:val="26"/>
          <w:lang w:val="mk-MK"/>
        </w:rPr>
        <w:t xml:space="preserve">Во позадина на апликацијата работи базата со податоци каде конкретно за износот на сумата на секој стационар </w:t>
      </w:r>
      <w:r w:rsidR="005807CB">
        <w:rPr>
          <w:rFonts w:ascii="Arial" w:hAnsi="Arial" w:cs="Arial"/>
          <w:color w:val="000000" w:themeColor="text1"/>
          <w:sz w:val="26"/>
          <w:szCs w:val="26"/>
          <w:lang w:val="mk-MK"/>
        </w:rPr>
        <w:t>се прикажува вкупната сума на досега донирани средства.</w:t>
      </w:r>
    </w:p>
    <w:p w14:paraId="335D4DAD" w14:textId="21726F58" w:rsidR="005863E9" w:rsidRDefault="005863E9" w:rsidP="005863E9">
      <w:pPr>
        <w:pStyle w:val="Heading1"/>
        <w:ind w:left="0" w:firstLine="720"/>
        <w:rPr>
          <w:color w:val="000000" w:themeColor="text1"/>
          <w:lang w:val="mk-MK"/>
        </w:rPr>
      </w:pPr>
      <w:r>
        <w:rPr>
          <w:color w:val="000000" w:themeColor="text1"/>
          <w:lang w:val="mk-MK"/>
        </w:rPr>
        <w:t>Опис на решението на апликацијата</w:t>
      </w:r>
    </w:p>
    <w:p w14:paraId="4274BB3F" w14:textId="7AF4091C" w:rsidR="00B725F7" w:rsidRDefault="0093262C" w:rsidP="00132F1A">
      <w:pPr>
        <w:ind w:left="0"/>
        <w:rPr>
          <w:rFonts w:ascii="Arial" w:hAnsi="Arial" w:cs="Arial"/>
          <w:color w:val="000000" w:themeColor="text1"/>
          <w:sz w:val="26"/>
          <w:szCs w:val="26"/>
          <w:lang w:val="mk-MK"/>
        </w:rPr>
      </w:pPr>
      <w:r>
        <w:rPr>
          <w:rFonts w:ascii="Arial" w:hAnsi="Arial" w:cs="Arial"/>
          <w:color w:val="000000" w:themeColor="text1"/>
          <w:sz w:val="26"/>
          <w:szCs w:val="26"/>
          <w:lang w:val="mk-MK"/>
        </w:rPr>
        <w:t>Апликацијата е изработена со помош на база на податоци каде податоците се организирани во посебни табели.</w:t>
      </w:r>
      <w:r w:rsidR="00C75149">
        <w:rPr>
          <w:rFonts w:ascii="Arial" w:hAnsi="Arial" w:cs="Arial"/>
          <w:color w:val="000000" w:themeColor="text1"/>
          <w:sz w:val="26"/>
          <w:szCs w:val="26"/>
          <w:lang w:val="mk-MK"/>
        </w:rPr>
        <w:t>Секоја функција која треба едно копче,текст поле,фотографија и слично,да ја извршува е напишана посебно.Односно постои функција(кодирана) за секоја функција.</w:t>
      </w:r>
      <w:r w:rsidR="00B725F7" w:rsidRPr="00B725F7">
        <w:t xml:space="preserve"> </w:t>
      </w:r>
      <w:r w:rsidR="00B725F7" w:rsidRPr="00B725F7">
        <w:rPr>
          <w:rFonts w:ascii="Arial" w:hAnsi="Arial" w:cs="Arial"/>
          <w:color w:val="000000" w:themeColor="text1"/>
          <w:sz w:val="26"/>
          <w:szCs w:val="26"/>
          <w:lang w:val="mk-MK"/>
        </w:rPr>
        <w:t>Функциите кои се користат најчесто се private void функции.</w:t>
      </w:r>
      <w:r w:rsidR="00132F1A">
        <w:rPr>
          <w:rFonts w:ascii="Arial" w:hAnsi="Arial" w:cs="Arial"/>
          <w:color w:val="000000" w:themeColor="text1"/>
          <w:sz w:val="26"/>
          <w:szCs w:val="26"/>
          <w:lang w:val="mk-MK"/>
        </w:rPr>
        <w:t>Податоците во кодот не се организирани ниту во класи ниту во структури.Се користат лист</w:t>
      </w:r>
      <w:r w:rsidR="00B725F7">
        <w:rPr>
          <w:rFonts w:ascii="Arial" w:hAnsi="Arial" w:cs="Arial"/>
          <w:color w:val="000000" w:themeColor="text1"/>
          <w:sz w:val="26"/>
          <w:szCs w:val="26"/>
          <w:lang w:val="mk-MK"/>
        </w:rPr>
        <w:t>и</w:t>
      </w:r>
      <w:r w:rsidR="00132F1A">
        <w:rPr>
          <w:rFonts w:ascii="Arial" w:hAnsi="Arial" w:cs="Arial"/>
          <w:color w:val="000000" w:themeColor="text1"/>
          <w:sz w:val="26"/>
          <w:szCs w:val="26"/>
          <w:lang w:val="mk-MK"/>
        </w:rPr>
        <w:t>,сортирани листи за подобра организација</w:t>
      </w:r>
      <w:r w:rsidR="00B725F7">
        <w:rPr>
          <w:rFonts w:ascii="Arial" w:hAnsi="Arial" w:cs="Arial"/>
          <w:color w:val="000000" w:themeColor="text1"/>
          <w:sz w:val="26"/>
          <w:szCs w:val="26"/>
          <w:lang w:val="mk-MK"/>
        </w:rPr>
        <w:t xml:space="preserve"> на податоците</w:t>
      </w:r>
      <w:r w:rsidR="00132F1A">
        <w:rPr>
          <w:rFonts w:ascii="Arial" w:hAnsi="Arial" w:cs="Arial"/>
          <w:color w:val="000000" w:themeColor="text1"/>
          <w:sz w:val="26"/>
          <w:szCs w:val="26"/>
          <w:lang w:val="mk-MK"/>
        </w:rPr>
        <w:t xml:space="preserve">,некои готови функции како </w:t>
      </w:r>
      <w:r w:rsidR="00132F1A">
        <w:rPr>
          <w:rFonts w:ascii="Arial" w:hAnsi="Arial" w:cs="Arial"/>
          <w:color w:val="000000" w:themeColor="text1"/>
          <w:sz w:val="26"/>
          <w:szCs w:val="26"/>
        </w:rPr>
        <w:t>.ToInt32()</w:t>
      </w:r>
      <w:r w:rsidR="00132F1A">
        <w:rPr>
          <w:rFonts w:ascii="Arial" w:hAnsi="Arial" w:cs="Arial"/>
          <w:color w:val="000000" w:themeColor="text1"/>
          <w:sz w:val="26"/>
          <w:szCs w:val="26"/>
          <w:lang w:val="mk-MK"/>
        </w:rPr>
        <w:t>,</w:t>
      </w:r>
      <w:r w:rsidR="00484372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="00132F1A">
        <w:rPr>
          <w:rFonts w:ascii="Arial" w:hAnsi="Arial" w:cs="Arial"/>
          <w:color w:val="000000" w:themeColor="text1"/>
          <w:sz w:val="26"/>
          <w:szCs w:val="26"/>
        </w:rPr>
        <w:t>.ToString(),</w:t>
      </w:r>
      <w:r w:rsidR="00484372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="00132F1A">
        <w:rPr>
          <w:rFonts w:ascii="Arial" w:hAnsi="Arial" w:cs="Arial"/>
          <w:color w:val="000000" w:themeColor="text1"/>
          <w:sz w:val="26"/>
          <w:szCs w:val="26"/>
        </w:rPr>
        <w:t>.Substring(</w:t>
      </w:r>
      <w:r w:rsidR="00B725F7">
        <w:rPr>
          <w:rFonts w:ascii="Arial" w:hAnsi="Arial" w:cs="Arial"/>
          <w:color w:val="000000" w:themeColor="text1"/>
          <w:sz w:val="26"/>
          <w:szCs w:val="26"/>
          <w:lang w:val="mk-MK"/>
        </w:rPr>
        <w:t xml:space="preserve">),за пократок код.Повеќето податоци се од типот стринг, но постојат и други видови на податоци како: </w:t>
      </w:r>
      <w:r w:rsidR="00B725F7">
        <w:rPr>
          <w:rFonts w:ascii="Arial" w:hAnsi="Arial" w:cs="Arial"/>
          <w:color w:val="000000" w:themeColor="text1"/>
          <w:sz w:val="26"/>
          <w:szCs w:val="26"/>
        </w:rPr>
        <w:t>int,</w:t>
      </w:r>
      <w:r w:rsidR="00484372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="00B725F7">
        <w:rPr>
          <w:rFonts w:ascii="Arial" w:hAnsi="Arial" w:cs="Arial"/>
          <w:color w:val="000000" w:themeColor="text1"/>
          <w:sz w:val="26"/>
          <w:szCs w:val="26"/>
        </w:rPr>
        <w:t>byte[],</w:t>
      </w:r>
      <w:r w:rsidR="00484372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="00B725F7">
        <w:rPr>
          <w:rFonts w:ascii="Arial" w:hAnsi="Arial" w:cs="Arial"/>
          <w:color w:val="000000" w:themeColor="text1"/>
          <w:sz w:val="26"/>
          <w:szCs w:val="26"/>
        </w:rPr>
        <w:t>object,</w:t>
      </w:r>
      <w:r w:rsidR="00484372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="00B725F7">
        <w:rPr>
          <w:rFonts w:ascii="Arial" w:hAnsi="Arial" w:cs="Arial"/>
          <w:color w:val="000000" w:themeColor="text1"/>
          <w:sz w:val="26"/>
          <w:szCs w:val="26"/>
        </w:rPr>
        <w:t>SqlConnection,</w:t>
      </w:r>
      <w:r w:rsidR="00484372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="00B725F7">
        <w:rPr>
          <w:rFonts w:ascii="Arial" w:hAnsi="Arial" w:cs="Arial"/>
          <w:color w:val="000000" w:themeColor="text1"/>
          <w:sz w:val="26"/>
          <w:szCs w:val="26"/>
        </w:rPr>
        <w:t>SqlCommand,</w:t>
      </w:r>
      <w:r w:rsidR="00484372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="00B725F7">
        <w:rPr>
          <w:rFonts w:ascii="Arial" w:hAnsi="Arial" w:cs="Arial"/>
          <w:color w:val="000000" w:themeColor="text1"/>
          <w:sz w:val="26"/>
          <w:szCs w:val="26"/>
        </w:rPr>
        <w:t xml:space="preserve">SqlDataReader </w:t>
      </w:r>
      <w:r w:rsidR="00B725F7">
        <w:rPr>
          <w:rFonts w:ascii="Arial" w:hAnsi="Arial" w:cs="Arial"/>
          <w:color w:val="000000" w:themeColor="text1"/>
          <w:sz w:val="26"/>
          <w:szCs w:val="26"/>
          <w:lang w:val="mk-MK"/>
        </w:rPr>
        <w:t>и слично...</w:t>
      </w:r>
    </w:p>
    <w:p w14:paraId="7BD9CDC5" w14:textId="5CF08F65" w:rsidR="001176D8" w:rsidRDefault="00B725F7" w:rsidP="00132F1A">
      <w:pPr>
        <w:ind w:left="0"/>
        <w:rPr>
          <w:rFonts w:ascii="Arial" w:hAnsi="Arial" w:cs="Arial"/>
          <w:color w:val="000000" w:themeColor="text1"/>
          <w:sz w:val="26"/>
          <w:szCs w:val="26"/>
          <w:lang w:val="mk-MK"/>
        </w:rPr>
      </w:pPr>
      <w:r>
        <w:rPr>
          <w:rFonts w:ascii="Arial" w:hAnsi="Arial" w:cs="Arial"/>
          <w:color w:val="000000" w:themeColor="text1"/>
          <w:sz w:val="26"/>
          <w:szCs w:val="26"/>
          <w:lang w:val="mk-MK"/>
        </w:rPr>
        <w:t>Исто така кодот се состои и од доста</w:t>
      </w:r>
      <w:r>
        <w:rPr>
          <w:rFonts w:ascii="Arial" w:hAnsi="Arial" w:cs="Arial"/>
          <w:color w:val="000000" w:themeColor="text1"/>
          <w:sz w:val="26"/>
          <w:szCs w:val="26"/>
        </w:rPr>
        <w:t xml:space="preserve"> error providers,</w:t>
      </w:r>
      <w:r w:rsidR="00484372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>
        <w:rPr>
          <w:rFonts w:ascii="Arial" w:hAnsi="Arial" w:cs="Arial"/>
          <w:color w:val="000000" w:themeColor="text1"/>
          <w:sz w:val="26"/>
          <w:szCs w:val="26"/>
        </w:rPr>
        <w:t>try catch (</w:t>
      </w:r>
      <w:r>
        <w:rPr>
          <w:rFonts w:ascii="Arial" w:hAnsi="Arial" w:cs="Arial"/>
          <w:color w:val="000000" w:themeColor="text1"/>
          <w:sz w:val="26"/>
          <w:szCs w:val="26"/>
          <w:lang w:val="mk-MK"/>
        </w:rPr>
        <w:t>исклучоци</w:t>
      </w:r>
      <w:r>
        <w:rPr>
          <w:rFonts w:ascii="Arial" w:hAnsi="Arial" w:cs="Arial"/>
          <w:color w:val="000000" w:themeColor="text1"/>
          <w:sz w:val="26"/>
          <w:szCs w:val="26"/>
        </w:rPr>
        <w:t>)</w:t>
      </w:r>
      <w:r>
        <w:rPr>
          <w:rFonts w:ascii="Arial" w:hAnsi="Arial" w:cs="Arial"/>
          <w:color w:val="000000" w:themeColor="text1"/>
          <w:sz w:val="26"/>
          <w:szCs w:val="26"/>
          <w:lang w:val="mk-MK"/>
        </w:rPr>
        <w:t xml:space="preserve">,за да се избегне </w:t>
      </w:r>
      <w:r w:rsidR="00484372">
        <w:rPr>
          <w:rFonts w:ascii="Arial" w:hAnsi="Arial" w:cs="Arial"/>
          <w:color w:val="000000" w:themeColor="text1"/>
          <w:sz w:val="26"/>
          <w:szCs w:val="26"/>
          <w:lang w:val="mk-MK"/>
        </w:rPr>
        <w:t>пад на кодот.</w:t>
      </w:r>
      <w:r w:rsidR="00484372">
        <w:rPr>
          <w:rFonts w:ascii="Arial" w:hAnsi="Arial" w:cs="Arial"/>
          <w:color w:val="000000" w:themeColor="text1"/>
          <w:sz w:val="26"/>
          <w:szCs w:val="26"/>
        </w:rPr>
        <w:t xml:space="preserve"> </w:t>
      </w:r>
      <w:r w:rsidR="00484372">
        <w:rPr>
          <w:rFonts w:ascii="Arial" w:hAnsi="Arial" w:cs="Arial"/>
          <w:color w:val="000000" w:themeColor="text1"/>
          <w:sz w:val="26"/>
          <w:szCs w:val="26"/>
          <w:lang w:val="mk-MK"/>
        </w:rPr>
        <w:t xml:space="preserve">За поврзување со базата искористен е јазикот </w:t>
      </w:r>
      <w:r w:rsidR="00484372">
        <w:rPr>
          <w:rFonts w:ascii="Arial" w:hAnsi="Arial" w:cs="Arial"/>
          <w:color w:val="000000" w:themeColor="text1"/>
          <w:sz w:val="26"/>
          <w:szCs w:val="26"/>
        </w:rPr>
        <w:t>SQL</w:t>
      </w:r>
      <w:r w:rsidR="00484372">
        <w:rPr>
          <w:rFonts w:ascii="Arial" w:hAnsi="Arial" w:cs="Arial"/>
          <w:color w:val="000000" w:themeColor="text1"/>
          <w:sz w:val="26"/>
          <w:szCs w:val="26"/>
          <w:lang w:val="mk-MK"/>
        </w:rPr>
        <w:t xml:space="preserve">,со некои готови команди како </w:t>
      </w:r>
      <w:r w:rsidR="00484372">
        <w:rPr>
          <w:rFonts w:ascii="Arial" w:hAnsi="Arial" w:cs="Arial"/>
          <w:color w:val="000000" w:themeColor="text1"/>
          <w:sz w:val="26"/>
          <w:szCs w:val="26"/>
        </w:rPr>
        <w:t xml:space="preserve">DELETE FROM, SELECT, INSERT </w:t>
      </w:r>
      <w:r w:rsidR="00484372">
        <w:rPr>
          <w:rFonts w:ascii="Arial" w:hAnsi="Arial" w:cs="Arial"/>
          <w:color w:val="000000" w:themeColor="text1"/>
          <w:sz w:val="26"/>
          <w:szCs w:val="26"/>
          <w:lang w:val="mk-MK"/>
        </w:rPr>
        <w:t>и слично.</w:t>
      </w:r>
      <w:r w:rsidR="0016559E">
        <w:rPr>
          <w:rFonts w:ascii="Arial" w:hAnsi="Arial" w:cs="Arial"/>
          <w:color w:val="000000" w:themeColor="text1"/>
          <w:sz w:val="26"/>
          <w:szCs w:val="26"/>
          <w:lang w:val="mk-MK"/>
        </w:rPr>
        <w:t xml:space="preserve">Со помош на </w:t>
      </w:r>
      <w:r w:rsidR="0016559E">
        <w:rPr>
          <w:rFonts w:ascii="Arial" w:hAnsi="Arial" w:cs="Arial"/>
          <w:color w:val="000000" w:themeColor="text1"/>
          <w:sz w:val="26"/>
          <w:szCs w:val="26"/>
        </w:rPr>
        <w:t xml:space="preserve">queries </w:t>
      </w:r>
      <w:r w:rsidR="0016559E">
        <w:rPr>
          <w:rFonts w:ascii="Arial" w:hAnsi="Arial" w:cs="Arial"/>
          <w:color w:val="000000" w:themeColor="text1"/>
          <w:sz w:val="26"/>
          <w:szCs w:val="26"/>
          <w:lang w:val="mk-MK"/>
        </w:rPr>
        <w:t>се воспоставуваат конекцијата со базата,пребарувањето на податоци во неа,селектирањето,внесувањето,бришењето на податоците во неа.</w:t>
      </w:r>
    </w:p>
    <w:p w14:paraId="1A2E764B" w14:textId="77777777" w:rsidR="008B18CE" w:rsidRDefault="008B18CE" w:rsidP="008B18CE">
      <w:pPr>
        <w:pStyle w:val="Heading1"/>
        <w:ind w:left="0" w:firstLine="720"/>
        <w:rPr>
          <w:lang w:val="mk-MK"/>
        </w:rPr>
      </w:pPr>
    </w:p>
    <w:p w14:paraId="663B9F11" w14:textId="77777777" w:rsidR="008B18CE" w:rsidRDefault="008B18CE" w:rsidP="008B18CE">
      <w:pPr>
        <w:pStyle w:val="Heading1"/>
        <w:ind w:left="0" w:firstLine="720"/>
        <w:rPr>
          <w:lang w:val="mk-MK"/>
        </w:rPr>
      </w:pPr>
    </w:p>
    <w:p w14:paraId="25C5300E" w14:textId="77777777" w:rsidR="008B18CE" w:rsidRDefault="008B18CE" w:rsidP="008B18CE">
      <w:pPr>
        <w:pStyle w:val="Heading1"/>
        <w:ind w:left="0" w:firstLine="720"/>
        <w:rPr>
          <w:lang w:val="mk-MK"/>
        </w:rPr>
      </w:pPr>
    </w:p>
    <w:p w14:paraId="300CDAF7" w14:textId="77777777" w:rsidR="008B18CE" w:rsidRDefault="008B18CE" w:rsidP="008B18CE">
      <w:pPr>
        <w:pStyle w:val="Heading1"/>
        <w:ind w:left="0" w:firstLine="720"/>
        <w:rPr>
          <w:lang w:val="mk-MK"/>
        </w:rPr>
      </w:pPr>
    </w:p>
    <w:p w14:paraId="66296E27" w14:textId="18D149E7" w:rsidR="008B18CE" w:rsidRPr="008B18CE" w:rsidRDefault="001176D8" w:rsidP="008B18CE">
      <w:pPr>
        <w:pStyle w:val="Heading1"/>
        <w:ind w:firstLine="720"/>
        <w:rPr>
          <w:color w:val="000000" w:themeColor="text1"/>
          <w:lang w:val="mk-MK"/>
        </w:rPr>
      </w:pPr>
      <w:r w:rsidRPr="008B18CE">
        <w:rPr>
          <w:color w:val="000000" w:themeColor="text1"/>
          <w:lang w:val="mk-MK"/>
        </w:rPr>
        <w:t>Опис на една од функциите кои се составен дел на кодот</w:t>
      </w:r>
    </w:p>
    <w:p w14:paraId="5C8F49D1" w14:textId="6A80B194" w:rsidR="001176D8" w:rsidRPr="008B18CE" w:rsidRDefault="001176D8" w:rsidP="008B18CE">
      <w:pPr>
        <w:rPr>
          <w:rFonts w:ascii="Arial" w:hAnsi="Arial" w:cs="Arial"/>
          <w:color w:val="000000" w:themeColor="text1"/>
          <w:lang w:val="mk-MK"/>
        </w:rPr>
      </w:pPr>
      <w:r w:rsidRPr="008B18CE">
        <w:rPr>
          <w:rFonts w:ascii="Arial" w:hAnsi="Arial" w:cs="Arial"/>
          <w:color w:val="000000" w:themeColor="text1"/>
        </w:rPr>
        <w:t xml:space="preserve">Како пример за фукција е земен евентот кој се повикува(креира) при кликнување на копчето “Пребарај куче”.Името на функцијата е: </w:t>
      </w:r>
      <w:r w:rsidRPr="008B18CE">
        <w:rPr>
          <w:rFonts w:ascii="Arial" w:hAnsi="Arial" w:cs="Arial"/>
          <w:color w:val="000000" w:themeColor="text1"/>
          <w:lang w:val="mk-MK"/>
        </w:rPr>
        <w:t>btPrebarajKuce_Click</w:t>
      </w:r>
      <w:r w:rsidRPr="008B18CE">
        <w:rPr>
          <w:rFonts w:ascii="Arial" w:hAnsi="Arial" w:cs="Arial"/>
          <w:color w:val="000000" w:themeColor="text1"/>
        </w:rPr>
        <w:t xml:space="preserve"> која е функција која не враќа податок односно </w:t>
      </w:r>
      <w:r w:rsidR="00D61CD4" w:rsidRPr="008B18CE">
        <w:rPr>
          <w:rFonts w:ascii="Arial" w:hAnsi="Arial" w:cs="Arial"/>
          <w:color w:val="000000" w:themeColor="text1"/>
        </w:rPr>
        <w:t xml:space="preserve">е функција од типот: </w:t>
      </w:r>
      <w:r w:rsidRPr="008B18CE">
        <w:rPr>
          <w:rFonts w:ascii="Arial" w:hAnsi="Arial" w:cs="Arial"/>
          <w:color w:val="000000" w:themeColor="text1"/>
        </w:rPr>
        <w:t>void</w:t>
      </w:r>
      <w:r w:rsidR="00D61CD4" w:rsidRPr="008B18CE">
        <w:rPr>
          <w:rFonts w:ascii="Arial" w:hAnsi="Arial" w:cs="Arial"/>
          <w:color w:val="000000" w:themeColor="text1"/>
          <w:lang w:val="mk-MK"/>
        </w:rPr>
        <w:t>.</w:t>
      </w:r>
    </w:p>
    <w:p w14:paraId="7184DB4A" w14:textId="4E8B8B4A" w:rsidR="00D61CD4" w:rsidRPr="008B18CE" w:rsidRDefault="00D61CD4" w:rsidP="001176D8">
      <w:pPr>
        <w:rPr>
          <w:rFonts w:ascii="Arial" w:hAnsi="Arial" w:cs="Arial"/>
          <w:color w:val="000000" w:themeColor="text1"/>
          <w:lang w:val="mk-MK"/>
        </w:rPr>
      </w:pPr>
      <w:r w:rsidRPr="008B18CE">
        <w:rPr>
          <w:rFonts w:ascii="Arial" w:hAnsi="Arial" w:cs="Arial"/>
          <w:color w:val="000000" w:themeColor="text1"/>
          <w:lang w:val="mk-MK"/>
        </w:rPr>
        <w:t xml:space="preserve">Прва задача на функцијата е креирањето на променливи од тип </w:t>
      </w:r>
      <w:r w:rsidRPr="008B18CE">
        <w:rPr>
          <w:rFonts w:ascii="Arial" w:hAnsi="Arial" w:cs="Arial"/>
          <w:color w:val="000000" w:themeColor="text1"/>
        </w:rPr>
        <w:t xml:space="preserve">: string, </w:t>
      </w:r>
      <w:r w:rsidRPr="008B18CE">
        <w:rPr>
          <w:rFonts w:ascii="Arial" w:hAnsi="Arial" w:cs="Arial"/>
          <w:color w:val="000000" w:themeColor="text1"/>
        </w:rPr>
        <w:t>SqlConnection</w:t>
      </w:r>
      <w:r w:rsidRPr="008B18CE">
        <w:rPr>
          <w:rFonts w:ascii="Arial" w:hAnsi="Arial" w:cs="Arial"/>
          <w:color w:val="000000" w:themeColor="text1"/>
        </w:rPr>
        <w:t xml:space="preserve">, </w:t>
      </w:r>
      <w:r w:rsidRPr="008B18CE">
        <w:rPr>
          <w:rFonts w:ascii="Arial" w:hAnsi="Arial" w:cs="Arial"/>
          <w:color w:val="000000" w:themeColor="text1"/>
        </w:rPr>
        <w:t>SqlCommand</w:t>
      </w:r>
      <w:r w:rsidRPr="008B18CE">
        <w:rPr>
          <w:rFonts w:ascii="Arial" w:hAnsi="Arial" w:cs="Arial"/>
          <w:color w:val="000000" w:themeColor="text1"/>
        </w:rPr>
        <w:t xml:space="preserve">, </w:t>
      </w:r>
      <w:r w:rsidRPr="008B18CE">
        <w:rPr>
          <w:rFonts w:ascii="Arial" w:hAnsi="Arial" w:cs="Arial"/>
          <w:color w:val="000000" w:themeColor="text1"/>
        </w:rPr>
        <w:t>SqlDataReader</w:t>
      </w:r>
      <w:r w:rsidRPr="008B18CE">
        <w:rPr>
          <w:rFonts w:ascii="Arial" w:hAnsi="Arial" w:cs="Arial"/>
          <w:color w:val="000000" w:themeColor="text1"/>
        </w:rPr>
        <w:t xml:space="preserve"> </w:t>
      </w:r>
      <w:r w:rsidRPr="008B18CE">
        <w:rPr>
          <w:rFonts w:ascii="Arial" w:hAnsi="Arial" w:cs="Arial"/>
          <w:color w:val="000000" w:themeColor="text1"/>
          <w:lang w:val="mk-MK"/>
        </w:rPr>
        <w:t xml:space="preserve">со чија помош се поврзуваме со базата и читаме податоци од неа. Потоа на стрингот за конекција кој е именуван </w:t>
      </w:r>
      <w:r w:rsidRPr="008B18CE">
        <w:rPr>
          <w:rFonts w:ascii="Arial" w:hAnsi="Arial" w:cs="Arial"/>
          <w:color w:val="000000" w:themeColor="text1"/>
          <w:lang w:val="mk-MK"/>
        </w:rPr>
        <w:t>connetionString</w:t>
      </w:r>
      <w:r w:rsidRPr="008B18CE">
        <w:rPr>
          <w:rFonts w:ascii="Arial" w:hAnsi="Arial" w:cs="Arial"/>
          <w:color w:val="000000" w:themeColor="text1"/>
          <w:lang w:val="mk-MK"/>
        </w:rPr>
        <w:t xml:space="preserve"> се додава командата (</w:t>
      </w:r>
      <w:r w:rsidRPr="008B18CE">
        <w:rPr>
          <w:rFonts w:ascii="Arial" w:hAnsi="Arial" w:cs="Arial"/>
          <w:color w:val="000000" w:themeColor="text1"/>
        </w:rPr>
        <w:t>query)</w:t>
      </w:r>
      <w:r w:rsidRPr="008B18CE">
        <w:rPr>
          <w:rFonts w:ascii="Arial" w:hAnsi="Arial" w:cs="Arial"/>
          <w:color w:val="000000" w:themeColor="text1"/>
          <w:lang w:val="mk-MK"/>
        </w:rPr>
        <w:t xml:space="preserve"> за поврзување со соодветниот сервер и дата база која ни е потребна. На променливата(објектот) од вид </w:t>
      </w:r>
      <w:r w:rsidRPr="008B18CE">
        <w:rPr>
          <w:rFonts w:ascii="Arial" w:hAnsi="Arial" w:cs="Arial"/>
          <w:color w:val="000000" w:themeColor="text1"/>
        </w:rPr>
        <w:t>SqlConnection</w:t>
      </w:r>
      <w:r w:rsidRPr="008B18CE">
        <w:rPr>
          <w:rFonts w:ascii="Arial" w:hAnsi="Arial" w:cs="Arial"/>
          <w:color w:val="000000" w:themeColor="text1"/>
          <w:lang w:val="mk-MK"/>
        </w:rPr>
        <w:t xml:space="preserve"> и се задава стрингот и се креира конекцијата со командата : </w:t>
      </w:r>
      <w:r w:rsidRPr="008B18CE">
        <w:rPr>
          <w:rFonts w:ascii="Arial" w:hAnsi="Arial" w:cs="Arial"/>
          <w:color w:val="000000" w:themeColor="text1"/>
        </w:rPr>
        <w:t>con.Open();</w:t>
      </w:r>
      <w:r w:rsidRPr="008B18CE">
        <w:rPr>
          <w:rFonts w:ascii="Arial" w:hAnsi="Arial" w:cs="Arial"/>
          <w:color w:val="000000" w:themeColor="text1"/>
          <w:lang w:val="mk-MK"/>
        </w:rPr>
        <w:t>.</w:t>
      </w:r>
    </w:p>
    <w:p w14:paraId="41896243" w14:textId="08C0B9FF" w:rsidR="00D61CD4" w:rsidRPr="008B18CE" w:rsidRDefault="00D61CD4" w:rsidP="001176D8">
      <w:pPr>
        <w:rPr>
          <w:rFonts w:ascii="Arial" w:hAnsi="Arial" w:cs="Arial"/>
          <w:color w:val="000000" w:themeColor="text1"/>
          <w:lang w:val="mk-MK"/>
        </w:rPr>
      </w:pPr>
      <w:r w:rsidRPr="008B18CE">
        <w:rPr>
          <w:rFonts w:ascii="Arial" w:hAnsi="Arial" w:cs="Arial"/>
          <w:color w:val="000000" w:themeColor="text1"/>
          <w:lang w:val="mk-MK"/>
        </w:rPr>
        <w:t xml:space="preserve">На стрингот </w:t>
      </w:r>
      <w:r w:rsidRPr="008B18CE">
        <w:rPr>
          <w:rFonts w:ascii="Arial" w:hAnsi="Arial" w:cs="Arial"/>
          <w:color w:val="000000" w:themeColor="text1"/>
        </w:rPr>
        <w:t xml:space="preserve">sql </w:t>
      </w:r>
      <w:r w:rsidRPr="008B18CE">
        <w:rPr>
          <w:rFonts w:ascii="Arial" w:hAnsi="Arial" w:cs="Arial"/>
          <w:color w:val="000000" w:themeColor="text1"/>
          <w:lang w:val="mk-MK"/>
        </w:rPr>
        <w:t xml:space="preserve">му се задаваат команди кои треба да се извршат со помош на </w:t>
      </w:r>
      <w:r w:rsidRPr="008B18CE">
        <w:rPr>
          <w:rFonts w:ascii="Arial" w:hAnsi="Arial" w:cs="Arial"/>
          <w:color w:val="000000" w:themeColor="text1"/>
        </w:rPr>
        <w:t>SqlCommand</w:t>
      </w:r>
      <w:r w:rsidRPr="008B18CE">
        <w:rPr>
          <w:rFonts w:ascii="Arial" w:hAnsi="Arial" w:cs="Arial"/>
          <w:color w:val="000000" w:themeColor="text1"/>
          <w:lang w:val="mk-MK"/>
        </w:rPr>
        <w:t>, а тоа е : Селекција на одредени колони од табелата во базата.</w:t>
      </w:r>
    </w:p>
    <w:p w14:paraId="64AC27F4" w14:textId="07FD5335" w:rsidR="00D61CD4" w:rsidRPr="008B18CE" w:rsidRDefault="00D61CD4" w:rsidP="001176D8">
      <w:pPr>
        <w:rPr>
          <w:rFonts w:ascii="Arial" w:hAnsi="Arial" w:cs="Arial"/>
          <w:color w:val="000000" w:themeColor="text1"/>
          <w:lang w:val="mk-MK"/>
        </w:rPr>
      </w:pPr>
      <w:r w:rsidRPr="008B18CE">
        <w:rPr>
          <w:rFonts w:ascii="Arial" w:hAnsi="Arial" w:cs="Arial"/>
          <w:color w:val="000000" w:themeColor="text1"/>
          <w:lang w:val="mk-MK"/>
        </w:rPr>
        <w:t xml:space="preserve">Во исклучокот </w:t>
      </w:r>
      <w:r w:rsidRPr="008B18CE">
        <w:rPr>
          <w:rFonts w:ascii="Arial" w:hAnsi="Arial" w:cs="Arial"/>
          <w:color w:val="000000" w:themeColor="text1"/>
        </w:rPr>
        <w:t>try</w:t>
      </w:r>
      <w:r w:rsidRPr="008B18CE">
        <w:rPr>
          <w:rFonts w:ascii="Arial" w:hAnsi="Arial" w:cs="Arial"/>
          <w:color w:val="000000" w:themeColor="text1"/>
          <w:lang w:val="mk-MK"/>
        </w:rPr>
        <w:t xml:space="preserve"> се ставаат комбо боксовите од каде се земаат критериумите според кои треба да се пребараат кучињата.Ако се тие празни,односно ако е исполнет условот со </w:t>
      </w:r>
      <w:r w:rsidRPr="008B18CE">
        <w:rPr>
          <w:rFonts w:ascii="Arial" w:hAnsi="Arial" w:cs="Arial"/>
          <w:color w:val="000000" w:themeColor="text1"/>
        </w:rPr>
        <w:t xml:space="preserve">throw new Exception </w:t>
      </w:r>
      <w:r w:rsidRPr="008B18CE">
        <w:rPr>
          <w:rFonts w:ascii="Arial" w:hAnsi="Arial" w:cs="Arial"/>
          <w:color w:val="000000" w:themeColor="text1"/>
          <w:lang w:val="mk-MK"/>
        </w:rPr>
        <w:t xml:space="preserve">се исфрла </w:t>
      </w:r>
      <w:r w:rsidR="000B7B01" w:rsidRPr="008B18CE">
        <w:rPr>
          <w:rFonts w:ascii="Arial" w:hAnsi="Arial" w:cs="Arial"/>
          <w:color w:val="000000" w:themeColor="text1"/>
          <w:lang w:val="mk-MK"/>
        </w:rPr>
        <w:t xml:space="preserve">исклучок и со помош на </w:t>
      </w:r>
      <w:r w:rsidR="000B7B01" w:rsidRPr="008B18CE">
        <w:rPr>
          <w:rFonts w:ascii="Arial" w:hAnsi="Arial" w:cs="Arial"/>
          <w:color w:val="000000" w:themeColor="text1"/>
        </w:rPr>
        <w:t xml:space="preserve">catch </w:t>
      </w:r>
      <w:r w:rsidR="000B7B01" w:rsidRPr="008B18CE">
        <w:rPr>
          <w:rFonts w:ascii="Arial" w:hAnsi="Arial" w:cs="Arial"/>
          <w:color w:val="000000" w:themeColor="text1"/>
          <w:lang w:val="mk-MK"/>
        </w:rPr>
        <w:t>се појавува пораката која го информира корисникот дека полињата не смеат да останат празни.Доколку условот не е исполнет се извршува читањето на податоците од базата.После сместувањето на секој податок од колоната во соодветен дел од низата(</w:t>
      </w:r>
      <w:r w:rsidR="000B7B01" w:rsidRPr="008B18CE">
        <w:rPr>
          <w:rFonts w:ascii="Arial" w:hAnsi="Arial" w:cs="Arial"/>
          <w:color w:val="000000" w:themeColor="text1"/>
        </w:rPr>
        <w:t>arr</w:t>
      </w:r>
      <w:r w:rsidR="000B7B01" w:rsidRPr="008B18CE">
        <w:rPr>
          <w:rFonts w:ascii="Arial" w:hAnsi="Arial" w:cs="Arial"/>
          <w:color w:val="000000" w:themeColor="text1"/>
          <w:lang w:val="mk-MK"/>
        </w:rPr>
        <w:t>) се поставуваат условите според кои треба да се сместат податоците извлечени од базата во сортираната листа</w:t>
      </w:r>
      <w:r w:rsidR="000B7B01" w:rsidRPr="008B18CE">
        <w:rPr>
          <w:rFonts w:ascii="Arial" w:hAnsi="Arial" w:cs="Arial"/>
          <w:color w:val="000000" w:themeColor="text1"/>
        </w:rPr>
        <w:t xml:space="preserve"> (</w:t>
      </w:r>
      <w:r w:rsidR="000B7B01" w:rsidRPr="008B18CE">
        <w:rPr>
          <w:rFonts w:ascii="Arial" w:hAnsi="Arial" w:cs="Arial"/>
          <w:color w:val="000000" w:themeColor="text1"/>
        </w:rPr>
        <w:t>sortiranaSlika</w:t>
      </w:r>
      <w:r w:rsidR="000B7B01" w:rsidRPr="008B18CE">
        <w:rPr>
          <w:rFonts w:ascii="Arial" w:hAnsi="Arial" w:cs="Arial"/>
          <w:color w:val="000000" w:themeColor="text1"/>
        </w:rPr>
        <w:t>)</w:t>
      </w:r>
      <w:r w:rsidR="000B7B01" w:rsidRPr="008B18CE">
        <w:rPr>
          <w:rFonts w:ascii="Arial" w:hAnsi="Arial" w:cs="Arial"/>
          <w:color w:val="000000" w:themeColor="text1"/>
          <w:lang w:val="mk-MK"/>
        </w:rPr>
        <w:t xml:space="preserve">.Ќе објаснам еден од условите кои </w:t>
      </w:r>
      <w:r w:rsidR="000B7B01" w:rsidRPr="008B18CE">
        <w:rPr>
          <w:rFonts w:ascii="Arial" w:hAnsi="Arial" w:cs="Arial"/>
          <w:color w:val="000000" w:themeColor="text1"/>
          <w:lang w:val="mk-MK"/>
        </w:rPr>
        <w:tab/>
        <w:t xml:space="preserve">се </w:t>
      </w:r>
      <w:bookmarkStart w:id="2" w:name="_Hlk108273325"/>
      <w:r w:rsidR="000B7B01" w:rsidRPr="008B18CE">
        <w:rPr>
          <w:rFonts w:ascii="Arial" w:hAnsi="Arial" w:cs="Arial"/>
          <w:color w:val="000000" w:themeColor="text1"/>
          <w:lang w:val="mk-MK"/>
        </w:rPr>
        <w:t>запишани</w:t>
      </w:r>
      <w:bookmarkEnd w:id="2"/>
      <w:r w:rsidR="000B7B01" w:rsidRPr="008B18CE">
        <w:rPr>
          <w:rFonts w:ascii="Arial" w:hAnsi="Arial" w:cs="Arial"/>
          <w:color w:val="000000" w:themeColor="text1"/>
          <w:lang w:val="mk-MK"/>
        </w:rPr>
        <w:t>.</w:t>
      </w:r>
    </w:p>
    <w:p w14:paraId="172BBB49" w14:textId="77777777" w:rsidR="000B7B01" w:rsidRPr="008B18CE" w:rsidRDefault="000B7B01" w:rsidP="008B18CE">
      <w:pPr>
        <w:autoSpaceDE w:val="0"/>
        <w:autoSpaceDN w:val="0"/>
        <w:adjustRightInd w:val="0"/>
        <w:spacing w:before="0" w:after="0"/>
        <w:ind w:left="0" w:right="0" w:firstLine="72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>else if(rk== "Сите" &amp;&amp; arr[2].Substring(0, pk.Length) == pk &amp;&amp; arr[3].Substring(0, vk.Length) == vk)</w:t>
      </w:r>
    </w:p>
    <w:p w14:paraId="03BCA5CE" w14:textId="77777777" w:rsidR="000B7B01" w:rsidRPr="008B18CE" w:rsidRDefault="000B7B01" w:rsidP="000B7B01">
      <w:pPr>
        <w:autoSpaceDE w:val="0"/>
        <w:autoSpaceDN w:val="0"/>
        <w:adjustRightInd w:val="0"/>
        <w:spacing w:before="0" w:after="0"/>
        <w:ind w:left="0" w:right="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{</w:t>
      </w:r>
    </w:p>
    <w:p w14:paraId="773191D8" w14:textId="77777777" w:rsidR="000B7B01" w:rsidRPr="008B18CE" w:rsidRDefault="000B7B01" w:rsidP="000B7B01">
      <w:pPr>
        <w:autoSpaceDE w:val="0"/>
        <w:autoSpaceDN w:val="0"/>
        <w:adjustRightInd w:val="0"/>
        <w:spacing w:before="0" w:after="0"/>
        <w:ind w:left="0" w:right="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    </w:t>
      </w:r>
    </w:p>
    <w:p w14:paraId="43B50CA5" w14:textId="77777777" w:rsidR="000B7B01" w:rsidRPr="008B18CE" w:rsidRDefault="000B7B01" w:rsidP="000B7B01">
      <w:pPr>
        <w:autoSpaceDE w:val="0"/>
        <w:autoSpaceDN w:val="0"/>
        <w:adjustRightInd w:val="0"/>
        <w:spacing w:before="0" w:after="0"/>
        <w:ind w:left="0" w:right="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    if (!sortirana.ContainsKey(Convert.ToInt32(arr[0])))</w:t>
      </w:r>
    </w:p>
    <w:p w14:paraId="13B2F57A" w14:textId="77777777" w:rsidR="000B7B01" w:rsidRPr="008B18CE" w:rsidRDefault="000B7B01" w:rsidP="000B7B01">
      <w:pPr>
        <w:autoSpaceDE w:val="0"/>
        <w:autoSpaceDN w:val="0"/>
        <w:adjustRightInd w:val="0"/>
        <w:spacing w:before="0" w:after="0"/>
        <w:ind w:left="0" w:right="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    {</w:t>
      </w:r>
    </w:p>
    <w:p w14:paraId="53801380" w14:textId="77777777" w:rsidR="000B7B01" w:rsidRPr="008B18CE" w:rsidRDefault="000B7B01" w:rsidP="000B7B01">
      <w:pPr>
        <w:autoSpaceDE w:val="0"/>
        <w:autoSpaceDN w:val="0"/>
        <w:adjustRightInd w:val="0"/>
        <w:spacing w:before="0" w:after="0"/>
        <w:ind w:left="0" w:right="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        sortirana[Convert.ToInt32(arr[0])] = opis;</w:t>
      </w:r>
    </w:p>
    <w:p w14:paraId="7378E898" w14:textId="77777777" w:rsidR="000B7B01" w:rsidRPr="008B18CE" w:rsidRDefault="000B7B01" w:rsidP="000B7B01">
      <w:pPr>
        <w:autoSpaceDE w:val="0"/>
        <w:autoSpaceDN w:val="0"/>
        <w:adjustRightInd w:val="0"/>
        <w:spacing w:before="0" w:after="0"/>
        <w:ind w:left="0" w:right="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    }</w:t>
      </w:r>
    </w:p>
    <w:p w14:paraId="007FF9EC" w14:textId="77777777" w:rsidR="000B7B01" w:rsidRPr="008B18CE" w:rsidRDefault="000B7B01" w:rsidP="000B7B01">
      <w:pPr>
        <w:autoSpaceDE w:val="0"/>
        <w:autoSpaceDN w:val="0"/>
        <w:adjustRightInd w:val="0"/>
        <w:spacing w:before="0" w:after="0"/>
        <w:ind w:left="0" w:right="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    if (!sortiranaSlika.ContainsKey(Convert.ToInt32(arr[0])))</w:t>
      </w:r>
    </w:p>
    <w:p w14:paraId="48A37906" w14:textId="77777777" w:rsidR="000B7B01" w:rsidRPr="008B18CE" w:rsidRDefault="000B7B01" w:rsidP="000B7B01">
      <w:pPr>
        <w:autoSpaceDE w:val="0"/>
        <w:autoSpaceDN w:val="0"/>
        <w:adjustRightInd w:val="0"/>
        <w:spacing w:before="0" w:after="0"/>
        <w:ind w:left="0" w:right="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    {</w:t>
      </w:r>
    </w:p>
    <w:p w14:paraId="4266AE0D" w14:textId="77777777" w:rsidR="000B7B01" w:rsidRPr="008B18CE" w:rsidRDefault="000B7B01" w:rsidP="000B7B01">
      <w:pPr>
        <w:autoSpaceDE w:val="0"/>
        <w:autoSpaceDN w:val="0"/>
        <w:adjustRightInd w:val="0"/>
        <w:spacing w:before="0" w:after="0"/>
        <w:ind w:left="0" w:right="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        sortiranaSlika[Convert.ToInt32(arr[0])] = img;</w:t>
      </w:r>
    </w:p>
    <w:p w14:paraId="783009FA" w14:textId="77777777" w:rsidR="000B7B01" w:rsidRPr="008B18CE" w:rsidRDefault="000B7B01" w:rsidP="000B7B01">
      <w:pPr>
        <w:autoSpaceDE w:val="0"/>
        <w:autoSpaceDN w:val="0"/>
        <w:adjustRightInd w:val="0"/>
        <w:spacing w:before="0" w:after="0"/>
        <w:ind w:left="0" w:right="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    }</w:t>
      </w:r>
    </w:p>
    <w:p w14:paraId="65FBB32E" w14:textId="77777777" w:rsidR="000B7B01" w:rsidRPr="008B18CE" w:rsidRDefault="000B7B01" w:rsidP="000B7B01">
      <w:pPr>
        <w:autoSpaceDE w:val="0"/>
        <w:autoSpaceDN w:val="0"/>
        <w:adjustRightInd w:val="0"/>
        <w:spacing w:before="0" w:after="0"/>
        <w:ind w:left="0" w:right="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    itm = new ListViewItem(arr);</w:t>
      </w:r>
    </w:p>
    <w:p w14:paraId="0415D331" w14:textId="77777777" w:rsidR="000B7B01" w:rsidRPr="008B18CE" w:rsidRDefault="000B7B01" w:rsidP="000B7B01">
      <w:pPr>
        <w:autoSpaceDE w:val="0"/>
        <w:autoSpaceDN w:val="0"/>
        <w:adjustRightInd w:val="0"/>
        <w:spacing w:before="0" w:after="0"/>
        <w:ind w:left="0" w:right="0"/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    listViewKucinja.Items.Add(itm);</w:t>
      </w:r>
    </w:p>
    <w:p w14:paraId="5C00C3D4" w14:textId="77777777" w:rsidR="00D80E7C" w:rsidRDefault="000B7B01" w:rsidP="00D80E7C">
      <w:pPr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  <w:t xml:space="preserve">                }</w:t>
      </w:r>
    </w:p>
    <w:p w14:paraId="45B993FC" w14:textId="5346BE56" w:rsidR="001176D8" w:rsidRPr="00D80E7C" w:rsidRDefault="000B7B01" w:rsidP="00D80E7C">
      <w:pPr>
        <w:rPr>
          <w:rFonts w:ascii="Arial" w:eastAsiaTheme="minorEastAsia" w:hAnsi="Arial" w:cs="Arial"/>
          <w:color w:val="000000" w:themeColor="text1"/>
          <w:kern w:val="0"/>
          <w:sz w:val="14"/>
          <w:szCs w:val="14"/>
        </w:rPr>
      </w:pPr>
      <w:r w:rsidRPr="008B18CE">
        <w:rPr>
          <w:rFonts w:ascii="Arial" w:hAnsi="Arial" w:cs="Arial"/>
          <w:color w:val="000000" w:themeColor="text1"/>
          <w:lang w:val="mk-MK"/>
        </w:rPr>
        <w:t>На пример доколку корисникот за полето раса на кучиња има избрано СИТЕ и доколку полот на одредено куче запишано во базата е еднакво на полот на кучето кое е избрано за критериум на пребарување од комбо боксот</w:t>
      </w:r>
      <w:r w:rsidRPr="008B18CE">
        <w:rPr>
          <w:rFonts w:ascii="Arial" w:hAnsi="Arial" w:cs="Arial"/>
          <w:color w:val="000000" w:themeColor="text1"/>
        </w:rPr>
        <w:t xml:space="preserve"> :</w:t>
      </w:r>
      <w:r w:rsidRPr="008B18CE">
        <w:rPr>
          <w:rFonts w:ascii="Arial" w:hAnsi="Arial" w:cs="Arial"/>
          <w:color w:val="000000" w:themeColor="text1"/>
          <w:lang w:val="mk-MK"/>
        </w:rPr>
        <w:t xml:space="preserve"> </w:t>
      </w:r>
      <w:r w:rsidRPr="008B18CE">
        <w:rPr>
          <w:rFonts w:ascii="Arial" w:hAnsi="Arial" w:cs="Arial"/>
          <w:color w:val="000000" w:themeColor="text1"/>
        </w:rPr>
        <w:t>pk</w:t>
      </w:r>
      <w:r w:rsidRPr="008B18CE">
        <w:rPr>
          <w:rFonts w:ascii="Arial" w:hAnsi="Arial" w:cs="Arial"/>
          <w:color w:val="000000" w:themeColor="text1"/>
          <w:lang w:val="mk-MK"/>
        </w:rPr>
        <w:t xml:space="preserve"> и доколку возраста на кучето запишано во база е еднаква со онаа избрана во </w:t>
      </w:r>
      <w:r w:rsidRPr="008B18CE">
        <w:rPr>
          <w:rFonts w:ascii="Arial" w:hAnsi="Arial" w:cs="Arial"/>
          <w:color w:val="000000" w:themeColor="text1"/>
        </w:rPr>
        <w:t>combo box : vk</w:t>
      </w:r>
      <w:r w:rsidRPr="008B18CE">
        <w:rPr>
          <w:rFonts w:ascii="Arial" w:hAnsi="Arial" w:cs="Arial"/>
          <w:color w:val="000000" w:themeColor="text1"/>
          <w:lang w:val="mk-MK"/>
        </w:rPr>
        <w:t xml:space="preserve"> тогаш дадениот услов е исполнет и се извршува </w:t>
      </w:r>
      <w:r w:rsidR="008B18CE" w:rsidRPr="008B18CE">
        <w:rPr>
          <w:rFonts w:ascii="Arial" w:hAnsi="Arial" w:cs="Arial"/>
          <w:color w:val="000000" w:themeColor="text1"/>
          <w:lang w:val="mk-MK"/>
        </w:rPr>
        <w:t xml:space="preserve">кодот кој дава наредба за проверка дали постои клуч во сортираната листа со таков ИД број,ако не постои,условот е исполнет и на тој клуч се додава описот на кучето како вредност.Доколку пак ако во другата сортирана листа каде исто се чува клуч и слика на кучето не постои таков ИД број како клуч,се додава клучот и заедно со него се запишува вредноста(сликата  на кучето) во сортираната листа.После овие команди се креира итемот со помош на низата која претходно ја пополнивме со соодветните податоци од базата и потоа тој итем се додава во </w:t>
      </w:r>
      <w:r w:rsidR="008B18CE" w:rsidRPr="008B18CE">
        <w:rPr>
          <w:rFonts w:ascii="Arial" w:hAnsi="Arial" w:cs="Arial"/>
          <w:color w:val="000000" w:themeColor="text1"/>
        </w:rPr>
        <w:t xml:space="preserve">: </w:t>
      </w:r>
      <w:r w:rsidR="008B18CE" w:rsidRPr="008B18CE">
        <w:rPr>
          <w:rFonts w:ascii="Arial" w:hAnsi="Arial" w:cs="Arial"/>
          <w:color w:val="000000" w:themeColor="text1"/>
        </w:rPr>
        <w:t>listViewKucinja</w:t>
      </w:r>
      <w:r w:rsidR="008B18CE" w:rsidRPr="008B18CE">
        <w:rPr>
          <w:rFonts w:ascii="Arial" w:hAnsi="Arial" w:cs="Arial"/>
          <w:color w:val="000000" w:themeColor="text1"/>
        </w:rPr>
        <w:t xml:space="preserve"> </w:t>
      </w:r>
      <w:r w:rsidR="008B18CE" w:rsidRPr="008B18CE">
        <w:rPr>
          <w:rFonts w:ascii="Arial" w:hAnsi="Arial" w:cs="Arial"/>
          <w:color w:val="000000" w:themeColor="text1"/>
          <w:lang w:val="mk-MK"/>
        </w:rPr>
        <w:lastRenderedPageBreak/>
        <w:t>каде се чуваат кучињата пребарани според тој критериум.На ист начин се запишани и другите услови само со различна комбинација на критериумите.</w:t>
      </w:r>
    </w:p>
    <w:p w14:paraId="6B812D39" w14:textId="77777777" w:rsidR="001176D8" w:rsidRPr="001176D8" w:rsidRDefault="001176D8" w:rsidP="001176D8">
      <w:pPr>
        <w:rPr>
          <w:lang w:val="mk-MK"/>
        </w:rPr>
      </w:pPr>
    </w:p>
    <w:p w14:paraId="1FCA737B" w14:textId="77777777" w:rsidR="00B725F7" w:rsidRPr="00B725F7" w:rsidRDefault="00B725F7" w:rsidP="00132F1A">
      <w:pPr>
        <w:ind w:left="0"/>
        <w:rPr>
          <w:rFonts w:ascii="Arial" w:hAnsi="Arial" w:cs="Arial"/>
          <w:color w:val="000000" w:themeColor="text1"/>
          <w:sz w:val="26"/>
          <w:szCs w:val="26"/>
          <w:lang w:val="mk-MK"/>
        </w:rPr>
      </w:pPr>
    </w:p>
    <w:p w14:paraId="2672C67E" w14:textId="77777777" w:rsidR="005863E9" w:rsidRPr="005863E9" w:rsidRDefault="005863E9" w:rsidP="005863E9">
      <w:pPr>
        <w:rPr>
          <w:lang w:val="mk-MK"/>
        </w:rPr>
      </w:pPr>
    </w:p>
    <w:p w14:paraId="6465A430" w14:textId="77777777" w:rsidR="005863E9" w:rsidRPr="005863E9" w:rsidRDefault="005863E9" w:rsidP="005863E9">
      <w:pPr>
        <w:rPr>
          <w:lang w:val="mk-MK"/>
        </w:rPr>
      </w:pPr>
    </w:p>
    <w:sectPr w:rsidR="005863E9" w:rsidRPr="005863E9" w:rsidSect="00A66B18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290D8" w14:textId="77777777" w:rsidR="009C5F67" w:rsidRDefault="009C5F67" w:rsidP="00A66B18">
      <w:pPr>
        <w:spacing w:before="0" w:after="0"/>
      </w:pPr>
      <w:r>
        <w:separator/>
      </w:r>
    </w:p>
  </w:endnote>
  <w:endnote w:type="continuationSeparator" w:id="0">
    <w:p w14:paraId="06A63AE8" w14:textId="77777777" w:rsidR="009C5F67" w:rsidRDefault="009C5F67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9243E" w14:textId="77777777" w:rsidR="009C5F67" w:rsidRDefault="009C5F67" w:rsidP="00A66B18">
      <w:pPr>
        <w:spacing w:before="0" w:after="0"/>
      </w:pPr>
      <w:r>
        <w:separator/>
      </w:r>
    </w:p>
  </w:footnote>
  <w:footnote w:type="continuationSeparator" w:id="0">
    <w:p w14:paraId="4B0CE17A" w14:textId="77777777" w:rsidR="009C5F67" w:rsidRDefault="009C5F67" w:rsidP="00A66B18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>
      <o:colormru v:ext="edit" colors="#fce9d0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6BB"/>
    <w:rsid w:val="00083BAA"/>
    <w:rsid w:val="000B7B01"/>
    <w:rsid w:val="0010680C"/>
    <w:rsid w:val="001176D8"/>
    <w:rsid w:val="00132F1A"/>
    <w:rsid w:val="00152B0B"/>
    <w:rsid w:val="0016559E"/>
    <w:rsid w:val="001766D6"/>
    <w:rsid w:val="001901ED"/>
    <w:rsid w:val="00192419"/>
    <w:rsid w:val="001C270D"/>
    <w:rsid w:val="001E2320"/>
    <w:rsid w:val="002025D3"/>
    <w:rsid w:val="00214E28"/>
    <w:rsid w:val="00297F24"/>
    <w:rsid w:val="0034724E"/>
    <w:rsid w:val="00352B81"/>
    <w:rsid w:val="00394757"/>
    <w:rsid w:val="003A0150"/>
    <w:rsid w:val="003E24DF"/>
    <w:rsid w:val="0040180B"/>
    <w:rsid w:val="0041428F"/>
    <w:rsid w:val="00441036"/>
    <w:rsid w:val="00483EE6"/>
    <w:rsid w:val="00484372"/>
    <w:rsid w:val="004A2B0D"/>
    <w:rsid w:val="004E01B9"/>
    <w:rsid w:val="00556B31"/>
    <w:rsid w:val="005807CB"/>
    <w:rsid w:val="005863E9"/>
    <w:rsid w:val="005A7966"/>
    <w:rsid w:val="005C2210"/>
    <w:rsid w:val="006136BB"/>
    <w:rsid w:val="00615018"/>
    <w:rsid w:val="0062123A"/>
    <w:rsid w:val="006248ED"/>
    <w:rsid w:val="00632CEA"/>
    <w:rsid w:val="00646E75"/>
    <w:rsid w:val="00690564"/>
    <w:rsid w:val="006F6F10"/>
    <w:rsid w:val="00713817"/>
    <w:rsid w:val="00783E79"/>
    <w:rsid w:val="007B5AE8"/>
    <w:rsid w:val="007F5192"/>
    <w:rsid w:val="0081355A"/>
    <w:rsid w:val="00831721"/>
    <w:rsid w:val="00862A06"/>
    <w:rsid w:val="008B18CE"/>
    <w:rsid w:val="008B5DAF"/>
    <w:rsid w:val="00920B65"/>
    <w:rsid w:val="0093262C"/>
    <w:rsid w:val="00973FCD"/>
    <w:rsid w:val="00995555"/>
    <w:rsid w:val="009A5C46"/>
    <w:rsid w:val="009C5F67"/>
    <w:rsid w:val="00A2531E"/>
    <w:rsid w:val="00A26FE7"/>
    <w:rsid w:val="00A37271"/>
    <w:rsid w:val="00A51E1D"/>
    <w:rsid w:val="00A66B18"/>
    <w:rsid w:val="00A6783B"/>
    <w:rsid w:val="00A90E14"/>
    <w:rsid w:val="00A96CF8"/>
    <w:rsid w:val="00AA089B"/>
    <w:rsid w:val="00AE1388"/>
    <w:rsid w:val="00AF3982"/>
    <w:rsid w:val="00B10D48"/>
    <w:rsid w:val="00B50294"/>
    <w:rsid w:val="00B57D6E"/>
    <w:rsid w:val="00B725F7"/>
    <w:rsid w:val="00B93312"/>
    <w:rsid w:val="00BA35CA"/>
    <w:rsid w:val="00BC43F2"/>
    <w:rsid w:val="00BC69D6"/>
    <w:rsid w:val="00BD2FBF"/>
    <w:rsid w:val="00C1630B"/>
    <w:rsid w:val="00C21A59"/>
    <w:rsid w:val="00C24D00"/>
    <w:rsid w:val="00C379B0"/>
    <w:rsid w:val="00C701F7"/>
    <w:rsid w:val="00C70786"/>
    <w:rsid w:val="00C75149"/>
    <w:rsid w:val="00C92DA6"/>
    <w:rsid w:val="00D10958"/>
    <w:rsid w:val="00D61CD4"/>
    <w:rsid w:val="00D66593"/>
    <w:rsid w:val="00D80E7C"/>
    <w:rsid w:val="00DE6DA2"/>
    <w:rsid w:val="00DF2D30"/>
    <w:rsid w:val="00E0427C"/>
    <w:rsid w:val="00E4786A"/>
    <w:rsid w:val="00E55D74"/>
    <w:rsid w:val="00E6540C"/>
    <w:rsid w:val="00E81E2A"/>
    <w:rsid w:val="00EE0952"/>
    <w:rsid w:val="00EE3727"/>
    <w:rsid w:val="00EF1085"/>
    <w:rsid w:val="00F228F2"/>
    <w:rsid w:val="00F30053"/>
    <w:rsid w:val="00F31439"/>
    <w:rsid w:val="00F56590"/>
    <w:rsid w:val="00F60C31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e9d0"/>
    </o:shapedefaults>
    <o:shapelayout v:ext="edit">
      <o:idmap v:ext="edit" data="1"/>
    </o:shapelayout>
  </w:shapeDefaults>
  <w:decimalSymbol w:val="."/>
  <w:listSeparator w:val=","/>
  <w14:docId w14:val="316B913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B76E0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B76E0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B76E0B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F09415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F09415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B76E0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ticija\AppData\Local\Microsoft\Office\16.0\DTS\en-US%7bFE8C38D7-52E6-4293-ABD4-180432B9B48A%7d\%7b85C13700-C9F6-4BD2-9321-63A9CB327194%7dtf56348247_win32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B028E2-B787-4FF7-97B2-74C9BD22F67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{85C13700-C9F6-4BD2-9321-63A9CB327194}tf56348247_win32</Template>
  <TotalTime>0</TotalTime>
  <Pages>5</Pages>
  <Words>1087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2022-06-03T09:50:00Z</dcterms:created>
  <dcterms:modified xsi:type="dcterms:W3CDTF">2022-07-09T13:52:00Z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